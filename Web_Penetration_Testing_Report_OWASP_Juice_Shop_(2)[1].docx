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94F12D" w14:textId="77777777" w:rsidR="00D03EE0" w:rsidRDefault="00D03EE0" w:rsidP="00D03EE0">
      <w:pPr>
        <w:tabs>
          <w:tab w:val="left" w:pos="5030"/>
        </w:tabs>
      </w:pPr>
    </w:p>
    <w:p w14:paraId="533E94E6" w14:textId="77777777" w:rsidR="00226F2C" w:rsidRPr="00226F2C" w:rsidRDefault="00226F2C" w:rsidP="00226F2C"/>
    <w:p w14:paraId="7BFDBDC4" w14:textId="77777777" w:rsidR="00226F2C" w:rsidRPr="00226F2C" w:rsidRDefault="00226F2C" w:rsidP="00226F2C"/>
    <w:p w14:paraId="75323164" w14:textId="77777777" w:rsidR="00226F2C" w:rsidRPr="00226F2C" w:rsidRDefault="00226F2C" w:rsidP="00226F2C"/>
    <w:p w14:paraId="3AFBF2BE" w14:textId="77777777" w:rsidR="00226F2C" w:rsidRPr="00226F2C" w:rsidRDefault="00226F2C" w:rsidP="00226F2C"/>
    <w:p w14:paraId="773D0578" w14:textId="77777777" w:rsidR="00226F2C" w:rsidRPr="00226F2C" w:rsidRDefault="00226F2C" w:rsidP="00226F2C"/>
    <w:p w14:paraId="724062C5" w14:textId="694D4704" w:rsidR="00226F2C" w:rsidRPr="00226F2C" w:rsidRDefault="00226F2C" w:rsidP="00226F2C"/>
    <w:p w14:paraId="25444EAD" w14:textId="420FF173" w:rsidR="00226F2C" w:rsidRDefault="00226F2C" w:rsidP="00226F2C"/>
    <w:p w14:paraId="18FB5E97" w14:textId="1930EEB1" w:rsidR="00226F2C" w:rsidRDefault="00226F2C" w:rsidP="00226F2C">
      <w:pPr>
        <w:tabs>
          <w:tab w:val="left" w:pos="2345"/>
        </w:tabs>
      </w:pPr>
      <w:r>
        <w:tab/>
      </w:r>
    </w:p>
    <w:p w14:paraId="7626B2F1" w14:textId="4A86537D" w:rsidR="00226F2C" w:rsidRDefault="00226F2C" w:rsidP="00226F2C">
      <w:pPr>
        <w:tabs>
          <w:tab w:val="left" w:pos="2345"/>
        </w:tabs>
      </w:pPr>
      <w:r>
        <w:tab/>
      </w:r>
    </w:p>
    <w:p w14:paraId="6954B1DB" w14:textId="77777777" w:rsidR="00226F2C" w:rsidRPr="00226F2C" w:rsidRDefault="00226F2C" w:rsidP="00226F2C"/>
    <w:p w14:paraId="0FA5202A" w14:textId="0DDFAF0A" w:rsidR="00226F2C" w:rsidRPr="00226F2C" w:rsidRDefault="00226F2C" w:rsidP="00226F2C"/>
    <w:p w14:paraId="53F824BE" w14:textId="63DE1F01" w:rsidR="00226F2C" w:rsidRPr="00226F2C" w:rsidRDefault="00226F2C" w:rsidP="00226F2C"/>
    <w:p w14:paraId="1B68540F" w14:textId="78AE986C" w:rsidR="00226F2C" w:rsidRPr="00226F2C" w:rsidRDefault="00226F2C" w:rsidP="00226F2C">
      <w:r>
        <w:rPr>
          <w:noProof/>
        </w:rPr>
        <w:drawing>
          <wp:anchor distT="0" distB="0" distL="114300" distR="114300" simplePos="0" relativeHeight="251663360" behindDoc="1" locked="0" layoutInCell="1" allowOverlap="1" wp14:anchorId="5B8E5E03" wp14:editId="6A18FD17">
            <wp:simplePos x="0" y="0"/>
            <wp:positionH relativeFrom="margin">
              <wp:posOffset>1915487</wp:posOffset>
            </wp:positionH>
            <wp:positionV relativeFrom="page">
              <wp:posOffset>1909426</wp:posOffset>
            </wp:positionV>
            <wp:extent cx="3775295" cy="3775295"/>
            <wp:effectExtent l="0" t="0" r="0" b="0"/>
            <wp:wrapNone/>
            <wp:docPr id="1205409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5295" cy="3775295"/>
                    </a:xfrm>
                    <a:prstGeom prst="rect">
                      <a:avLst/>
                    </a:prstGeom>
                    <a:noFill/>
                  </pic:spPr>
                </pic:pic>
              </a:graphicData>
            </a:graphic>
            <wp14:sizeRelH relativeFrom="page">
              <wp14:pctWidth>0</wp14:pctWidth>
            </wp14:sizeRelH>
            <wp14:sizeRelV relativeFrom="page">
              <wp14:pctHeight>0</wp14:pctHeight>
            </wp14:sizeRelV>
          </wp:anchor>
        </w:drawing>
      </w:r>
    </w:p>
    <w:p w14:paraId="5F8C275A" w14:textId="77777777" w:rsidR="00226F2C" w:rsidRPr="00226F2C" w:rsidRDefault="00226F2C" w:rsidP="00226F2C"/>
    <w:p w14:paraId="772EC9B1" w14:textId="77777777" w:rsidR="00226F2C" w:rsidRPr="00226F2C" w:rsidRDefault="00226F2C" w:rsidP="00226F2C"/>
    <w:p w14:paraId="6A783181" w14:textId="77777777" w:rsidR="00226F2C" w:rsidRPr="00226F2C" w:rsidRDefault="00226F2C" w:rsidP="00226F2C"/>
    <w:p w14:paraId="2645545C" w14:textId="77777777" w:rsidR="00226F2C" w:rsidRPr="00226F2C" w:rsidRDefault="00226F2C" w:rsidP="00226F2C"/>
    <w:p w14:paraId="4A2AA368" w14:textId="77777777" w:rsidR="00226F2C" w:rsidRPr="00226F2C" w:rsidRDefault="00226F2C" w:rsidP="00226F2C"/>
    <w:p w14:paraId="00A70939" w14:textId="77777777" w:rsidR="00226F2C" w:rsidRPr="00226F2C" w:rsidRDefault="00226F2C" w:rsidP="00226F2C"/>
    <w:p w14:paraId="21ED74BA" w14:textId="77777777" w:rsidR="00226F2C" w:rsidRPr="00226F2C" w:rsidRDefault="00226F2C" w:rsidP="00226F2C"/>
    <w:p w14:paraId="009BDBF7" w14:textId="77777777" w:rsidR="00226F2C" w:rsidRPr="00226F2C" w:rsidRDefault="00226F2C" w:rsidP="00226F2C"/>
    <w:p w14:paraId="4DA85D80" w14:textId="77777777" w:rsidR="00226F2C" w:rsidRPr="00226F2C" w:rsidRDefault="00226F2C" w:rsidP="00226F2C"/>
    <w:p w14:paraId="5F708C28" w14:textId="77777777" w:rsidR="00226F2C" w:rsidRPr="00226F2C" w:rsidRDefault="00226F2C" w:rsidP="00226F2C"/>
    <w:p w14:paraId="38F3E438" w14:textId="77777777" w:rsidR="00226F2C" w:rsidRPr="00226F2C" w:rsidRDefault="00226F2C" w:rsidP="00226F2C"/>
    <w:p w14:paraId="78508F18" w14:textId="77777777" w:rsidR="00226F2C" w:rsidRPr="00226F2C" w:rsidRDefault="00226F2C" w:rsidP="00226F2C"/>
    <w:p w14:paraId="05C64F13" w14:textId="77777777" w:rsidR="00226F2C" w:rsidRPr="00226F2C" w:rsidRDefault="00226F2C" w:rsidP="00226F2C"/>
    <w:p w14:paraId="21F1CE01" w14:textId="77777777" w:rsidR="00226F2C" w:rsidRPr="00226F2C" w:rsidRDefault="00226F2C" w:rsidP="00226F2C"/>
    <w:p w14:paraId="3973C970" w14:textId="77777777" w:rsidR="00226F2C" w:rsidRPr="00226F2C" w:rsidRDefault="00226F2C" w:rsidP="00226F2C"/>
    <w:p w14:paraId="6576034C" w14:textId="77777777" w:rsidR="00226F2C" w:rsidRPr="00226F2C" w:rsidRDefault="00226F2C" w:rsidP="00226F2C"/>
    <w:p w14:paraId="13F064E8" w14:textId="77777777" w:rsidR="00226F2C" w:rsidRPr="00226F2C" w:rsidRDefault="00226F2C" w:rsidP="00226F2C"/>
    <w:p w14:paraId="47EBFD63" w14:textId="77777777" w:rsidR="00226F2C" w:rsidRPr="00226F2C" w:rsidRDefault="00226F2C" w:rsidP="00226F2C"/>
    <w:p w14:paraId="0319419A" w14:textId="77777777" w:rsidR="00226F2C" w:rsidRPr="00226F2C" w:rsidRDefault="00226F2C" w:rsidP="00226F2C"/>
    <w:p w14:paraId="587A604A" w14:textId="77777777" w:rsidR="00226F2C" w:rsidRPr="00226F2C" w:rsidRDefault="00226F2C" w:rsidP="00226F2C"/>
    <w:p w14:paraId="71AF5808" w14:textId="77777777" w:rsidR="00226F2C" w:rsidRPr="00226F2C" w:rsidRDefault="00226F2C" w:rsidP="00226F2C"/>
    <w:p w14:paraId="6747BBBF" w14:textId="77777777" w:rsidR="00226F2C" w:rsidRPr="00226F2C" w:rsidRDefault="00226F2C" w:rsidP="00226F2C"/>
    <w:p w14:paraId="371215FA" w14:textId="77777777" w:rsidR="00226F2C" w:rsidRPr="00226F2C" w:rsidRDefault="00226F2C" w:rsidP="00226F2C"/>
    <w:p w14:paraId="36EC6776" w14:textId="77777777" w:rsidR="00226F2C" w:rsidRPr="00226F2C" w:rsidRDefault="00226F2C" w:rsidP="00226F2C"/>
    <w:p w14:paraId="7F1FAC86" w14:textId="77777777" w:rsidR="00226F2C" w:rsidRPr="00226F2C" w:rsidRDefault="00226F2C" w:rsidP="00226F2C"/>
    <w:p w14:paraId="65A038DD" w14:textId="77777777" w:rsidR="00226F2C" w:rsidRPr="00226F2C" w:rsidRDefault="00226F2C" w:rsidP="00226F2C"/>
    <w:p w14:paraId="2F8AA085" w14:textId="77777777" w:rsidR="00226F2C" w:rsidRPr="00226F2C" w:rsidRDefault="00226F2C" w:rsidP="00226F2C">
      <w:pPr>
        <w:rPr>
          <w:i/>
          <w:iCs/>
        </w:rPr>
      </w:pPr>
    </w:p>
    <w:p w14:paraId="05D31831" w14:textId="14459423" w:rsidR="00226F2C" w:rsidRPr="00226F2C" w:rsidRDefault="00226F2C" w:rsidP="00226F2C">
      <w:pPr>
        <w:spacing w:line="200" w:lineRule="exact"/>
        <w:ind w:left="68"/>
        <w:jc w:val="center"/>
        <w:rPr>
          <w:rFonts w:ascii="Palatino Linotype" w:eastAsia="Palatino Linotype" w:hAnsi="Palatino Linotype" w:cs="Palatino Linotype"/>
          <w:i/>
          <w:iCs/>
          <w:sz w:val="24"/>
          <w:szCs w:val="24"/>
        </w:rPr>
      </w:pPr>
      <w:r w:rsidRPr="00226F2C">
        <w:rPr>
          <w:rFonts w:ascii="Palatino Linotype" w:eastAsia="Palatino Linotype" w:hAnsi="Palatino Linotype" w:cs="Palatino Linotype"/>
          <w:b/>
          <w:i/>
          <w:iCs/>
          <w:position w:val="1"/>
          <w:sz w:val="24"/>
          <w:szCs w:val="24"/>
        </w:rPr>
        <w:t>Alexandria</w:t>
      </w:r>
      <w:r w:rsidRPr="00226F2C">
        <w:rPr>
          <w:rFonts w:ascii="Palatino Linotype" w:eastAsia="Palatino Linotype" w:hAnsi="Palatino Linotype" w:cs="Palatino Linotype"/>
          <w:b/>
          <w:i/>
          <w:iCs/>
          <w:spacing w:val="43"/>
          <w:position w:val="1"/>
          <w:sz w:val="24"/>
          <w:szCs w:val="24"/>
        </w:rPr>
        <w:t xml:space="preserve"> </w:t>
      </w:r>
      <w:proofErr w:type="gramStart"/>
      <w:r w:rsidRPr="00226F2C">
        <w:rPr>
          <w:rFonts w:ascii="Palatino Linotype" w:eastAsia="Palatino Linotype" w:hAnsi="Palatino Linotype" w:cs="Palatino Linotype"/>
          <w:b/>
          <w:i/>
          <w:iCs/>
          <w:position w:val="1"/>
          <w:sz w:val="24"/>
          <w:szCs w:val="24"/>
        </w:rPr>
        <w:t xml:space="preserve">National </w:t>
      </w:r>
      <w:r w:rsidRPr="00226F2C">
        <w:rPr>
          <w:rFonts w:ascii="Palatino Linotype" w:eastAsia="Palatino Linotype" w:hAnsi="Palatino Linotype" w:cs="Palatino Linotype"/>
          <w:b/>
          <w:i/>
          <w:iCs/>
          <w:spacing w:val="3"/>
          <w:position w:val="1"/>
          <w:sz w:val="24"/>
          <w:szCs w:val="24"/>
        </w:rPr>
        <w:t xml:space="preserve"> </w:t>
      </w:r>
      <w:r w:rsidRPr="00226F2C">
        <w:rPr>
          <w:rFonts w:ascii="Palatino Linotype" w:eastAsia="Palatino Linotype" w:hAnsi="Palatino Linotype" w:cs="Palatino Linotype"/>
          <w:b/>
          <w:i/>
          <w:iCs/>
          <w:w w:val="106"/>
          <w:position w:val="1"/>
          <w:sz w:val="24"/>
          <w:szCs w:val="24"/>
        </w:rPr>
        <w:t>University</w:t>
      </w:r>
      <w:proofErr w:type="gramEnd"/>
    </w:p>
    <w:p w14:paraId="0E53B245" w14:textId="77777777" w:rsidR="00226F2C" w:rsidRPr="00226F2C" w:rsidRDefault="00226F2C" w:rsidP="00226F2C">
      <w:pPr>
        <w:spacing w:line="220" w:lineRule="exact"/>
        <w:ind w:left="20" w:right="-28"/>
        <w:jc w:val="center"/>
        <w:rPr>
          <w:rFonts w:ascii="Palatino Linotype" w:eastAsia="Palatino Linotype" w:hAnsi="Palatino Linotype" w:cs="Palatino Linotype"/>
          <w:i/>
          <w:iCs/>
          <w:sz w:val="24"/>
          <w:szCs w:val="24"/>
        </w:rPr>
      </w:pPr>
      <w:r w:rsidRPr="00226F2C">
        <w:rPr>
          <w:rFonts w:ascii="Palatino Linotype" w:eastAsia="Palatino Linotype" w:hAnsi="Palatino Linotype" w:cs="Palatino Linotype"/>
          <w:b/>
          <w:i/>
          <w:iCs/>
          <w:sz w:val="24"/>
          <w:szCs w:val="24"/>
        </w:rPr>
        <w:t>CYBER</w:t>
      </w:r>
      <w:r w:rsidRPr="00226F2C">
        <w:rPr>
          <w:rFonts w:ascii="Palatino Linotype" w:eastAsia="Palatino Linotype" w:hAnsi="Palatino Linotype" w:cs="Palatino Linotype"/>
          <w:b/>
          <w:i/>
          <w:iCs/>
          <w:spacing w:val="-2"/>
          <w:sz w:val="24"/>
          <w:szCs w:val="24"/>
        </w:rPr>
        <w:t xml:space="preserve"> </w:t>
      </w:r>
      <w:r w:rsidRPr="00226F2C">
        <w:rPr>
          <w:rFonts w:ascii="Palatino Linotype" w:eastAsia="Palatino Linotype" w:hAnsi="Palatino Linotype" w:cs="Palatino Linotype"/>
          <w:b/>
          <w:i/>
          <w:iCs/>
          <w:w w:val="96"/>
          <w:sz w:val="24"/>
          <w:szCs w:val="24"/>
        </w:rPr>
        <w:t>SECURITY</w:t>
      </w:r>
      <w:r w:rsidRPr="00226F2C">
        <w:rPr>
          <w:rFonts w:ascii="Palatino Linotype" w:eastAsia="Palatino Linotype" w:hAnsi="Palatino Linotype" w:cs="Palatino Linotype"/>
          <w:b/>
          <w:i/>
          <w:iCs/>
          <w:spacing w:val="9"/>
          <w:w w:val="96"/>
          <w:sz w:val="24"/>
          <w:szCs w:val="24"/>
        </w:rPr>
        <w:t xml:space="preserve"> </w:t>
      </w:r>
      <w:r w:rsidRPr="00226F2C">
        <w:rPr>
          <w:rFonts w:ascii="Palatino Linotype" w:eastAsia="Palatino Linotype" w:hAnsi="Palatino Linotype" w:cs="Palatino Linotype"/>
          <w:b/>
          <w:i/>
          <w:iCs/>
          <w:w w:val="96"/>
          <w:sz w:val="24"/>
          <w:szCs w:val="24"/>
        </w:rPr>
        <w:t>ENGINEERING</w:t>
      </w:r>
    </w:p>
    <w:p w14:paraId="5F8379A0" w14:textId="3BEAC9D3" w:rsidR="00226F2C" w:rsidRDefault="00226F2C" w:rsidP="00226F2C">
      <w:pPr>
        <w:tabs>
          <w:tab w:val="left" w:pos="4149"/>
        </w:tabs>
      </w:pPr>
    </w:p>
    <w:p w14:paraId="66C6B2B7" w14:textId="51DDCF8F" w:rsidR="00226F2C" w:rsidRPr="00226F2C" w:rsidRDefault="00226F2C" w:rsidP="00226F2C">
      <w:pPr>
        <w:tabs>
          <w:tab w:val="left" w:pos="4149"/>
        </w:tabs>
        <w:sectPr w:rsidR="00226F2C" w:rsidRPr="00226F2C">
          <w:type w:val="continuous"/>
          <w:pgSz w:w="11920" w:h="16840"/>
          <w:pgMar w:top="0" w:right="0" w:bottom="0" w:left="0" w:header="720" w:footer="720" w:gutter="0"/>
          <w:cols w:space="720"/>
        </w:sectPr>
      </w:pPr>
      <w:r>
        <w:tab/>
      </w:r>
    </w:p>
    <w:p w14:paraId="6FC2FD21" w14:textId="77777777" w:rsidR="00E0709B" w:rsidRDefault="00E0709B">
      <w:pPr>
        <w:spacing w:before="7" w:line="120" w:lineRule="exact"/>
        <w:rPr>
          <w:sz w:val="12"/>
          <w:szCs w:val="12"/>
        </w:rPr>
      </w:pPr>
    </w:p>
    <w:p w14:paraId="2675D559" w14:textId="77777777" w:rsidR="00E0709B" w:rsidRDefault="00E0709B">
      <w:pPr>
        <w:spacing w:line="200" w:lineRule="exact"/>
      </w:pPr>
    </w:p>
    <w:p w14:paraId="118682A3" w14:textId="5C4B922C" w:rsidR="00E0709B" w:rsidRDefault="007A08BE">
      <w:pPr>
        <w:spacing w:before="12"/>
        <w:ind w:left="275"/>
        <w:rPr>
          <w:rFonts w:ascii="Palatino Linotype" w:eastAsia="Palatino Linotype" w:hAnsi="Palatino Linotype" w:cs="Palatino Linotype"/>
        </w:rPr>
      </w:pPr>
      <w:proofErr w:type="gramStart"/>
      <w:r>
        <w:rPr>
          <w:rFonts w:ascii="Palatino Linotype" w:eastAsia="Palatino Linotype" w:hAnsi="Palatino Linotype" w:cs="Palatino Linotype"/>
          <w:b/>
          <w:color w:val="FF3131"/>
        </w:rPr>
        <w:t>Name</w:t>
      </w:r>
      <w:r>
        <w:rPr>
          <w:rFonts w:ascii="Palatino Linotype" w:eastAsia="Palatino Linotype" w:hAnsi="Palatino Linotype" w:cs="Palatino Linotype"/>
          <w:b/>
          <w:color w:val="FF3131"/>
          <w:spacing w:val="43"/>
        </w:rPr>
        <w:t xml:space="preserve"> </w:t>
      </w:r>
      <w:r>
        <w:rPr>
          <w:rFonts w:ascii="Palatino Linotype" w:eastAsia="Palatino Linotype" w:hAnsi="Palatino Linotype" w:cs="Palatino Linotype"/>
          <w:b/>
          <w:color w:val="000000"/>
        </w:rPr>
        <w:t>:</w:t>
      </w:r>
      <w:proofErr w:type="gramEnd"/>
      <w:r>
        <w:rPr>
          <w:rFonts w:ascii="Palatino Linotype" w:eastAsia="Palatino Linotype" w:hAnsi="Palatino Linotype" w:cs="Palatino Linotype"/>
          <w:b/>
          <w:color w:val="000000"/>
          <w:spacing w:val="4"/>
        </w:rPr>
        <w:t xml:space="preserve"> </w:t>
      </w:r>
      <w:r w:rsidR="00147177">
        <w:rPr>
          <w:rFonts w:ascii="Palatino Linotype" w:eastAsia="Palatino Linotype" w:hAnsi="Palatino Linotype" w:cs="Palatino Linotype"/>
          <w:b/>
          <w:color w:val="000000"/>
        </w:rPr>
        <w:t xml:space="preserve">Mazen Mohamed </w:t>
      </w:r>
      <w:proofErr w:type="spellStart"/>
      <w:r w:rsidR="00147177">
        <w:rPr>
          <w:rFonts w:ascii="Palatino Linotype" w:eastAsia="Palatino Linotype" w:hAnsi="Palatino Linotype" w:cs="Palatino Linotype"/>
          <w:b/>
          <w:color w:val="000000"/>
        </w:rPr>
        <w:t>gaber</w:t>
      </w:r>
      <w:proofErr w:type="spellEnd"/>
      <w:r>
        <w:rPr>
          <w:rFonts w:ascii="Palatino Linotype" w:eastAsia="Palatino Linotype" w:hAnsi="Palatino Linotype" w:cs="Palatino Linotype"/>
          <w:b/>
          <w:color w:val="000000"/>
          <w:spacing w:val="-10"/>
          <w:w w:val="108"/>
        </w:rPr>
        <w:t xml:space="preserve"> </w:t>
      </w:r>
      <w:r>
        <w:rPr>
          <w:rFonts w:ascii="Palatino Linotype" w:eastAsia="Palatino Linotype" w:hAnsi="Palatino Linotype" w:cs="Palatino Linotype"/>
          <w:b/>
          <w:color w:val="FF3131"/>
          <w:w w:val="92"/>
        </w:rPr>
        <w:t>ID</w:t>
      </w:r>
      <w:r>
        <w:rPr>
          <w:rFonts w:ascii="Palatino Linotype" w:eastAsia="Palatino Linotype" w:hAnsi="Palatino Linotype" w:cs="Palatino Linotype"/>
          <w:b/>
          <w:color w:val="FF3131"/>
          <w:spacing w:val="2"/>
          <w:w w:val="92"/>
        </w:rPr>
        <w:t xml:space="preserve"> </w:t>
      </w:r>
      <w:r>
        <w:rPr>
          <w:rFonts w:ascii="Palatino Linotype" w:eastAsia="Palatino Linotype" w:hAnsi="Palatino Linotype" w:cs="Palatino Linotype"/>
          <w:b/>
          <w:color w:val="000000"/>
        </w:rPr>
        <w:t>:</w:t>
      </w:r>
      <w:r>
        <w:rPr>
          <w:rFonts w:ascii="Palatino Linotype" w:eastAsia="Palatino Linotype" w:hAnsi="Palatino Linotype" w:cs="Palatino Linotype"/>
          <w:b/>
          <w:color w:val="000000"/>
          <w:spacing w:val="4"/>
        </w:rPr>
        <w:t xml:space="preserve"> </w:t>
      </w:r>
      <w:r>
        <w:rPr>
          <w:rFonts w:ascii="Palatino Linotype" w:eastAsia="Palatino Linotype" w:hAnsi="Palatino Linotype" w:cs="Palatino Linotype"/>
          <w:b/>
          <w:color w:val="000000"/>
          <w:w w:val="115"/>
        </w:rPr>
        <w:t>2</w:t>
      </w:r>
      <w:r>
        <w:rPr>
          <w:rFonts w:ascii="Palatino Linotype" w:eastAsia="Palatino Linotype" w:hAnsi="Palatino Linotype" w:cs="Palatino Linotype"/>
          <w:b/>
          <w:color w:val="000000"/>
          <w:w w:val="122"/>
        </w:rPr>
        <w:t>3</w:t>
      </w:r>
      <w:r>
        <w:rPr>
          <w:rFonts w:ascii="Palatino Linotype" w:eastAsia="Palatino Linotype" w:hAnsi="Palatino Linotype" w:cs="Palatino Linotype"/>
          <w:b/>
          <w:color w:val="000000"/>
          <w:w w:val="144"/>
        </w:rPr>
        <w:t>0</w:t>
      </w:r>
      <w:r>
        <w:rPr>
          <w:rFonts w:ascii="Palatino Linotype" w:eastAsia="Palatino Linotype" w:hAnsi="Palatino Linotype" w:cs="Palatino Linotype"/>
          <w:b/>
          <w:color w:val="000000"/>
          <w:w w:val="124"/>
        </w:rPr>
        <w:t>5</w:t>
      </w:r>
      <w:r w:rsidR="00147177">
        <w:rPr>
          <w:rFonts w:ascii="Palatino Linotype" w:eastAsia="Palatino Linotype" w:hAnsi="Palatino Linotype" w:cs="Palatino Linotype"/>
          <w:b/>
          <w:color w:val="000000"/>
          <w:w w:val="144"/>
        </w:rPr>
        <w:t>176</w:t>
      </w:r>
    </w:p>
    <w:p w14:paraId="704E6FBE" w14:textId="129EA636" w:rsidR="00E0709B" w:rsidRDefault="007A08BE">
      <w:pPr>
        <w:spacing w:before="2"/>
        <w:ind w:left="269"/>
        <w:rPr>
          <w:rFonts w:ascii="Palatino Linotype" w:eastAsia="Palatino Linotype" w:hAnsi="Palatino Linotype" w:cs="Palatino Linotype"/>
        </w:rPr>
      </w:pPr>
      <w:proofErr w:type="gramStart"/>
      <w:r>
        <w:rPr>
          <w:rFonts w:ascii="Palatino Linotype" w:eastAsia="Palatino Linotype" w:hAnsi="Palatino Linotype" w:cs="Palatino Linotype"/>
          <w:b/>
          <w:color w:val="FF3131"/>
        </w:rPr>
        <w:t>Name</w:t>
      </w:r>
      <w:r>
        <w:rPr>
          <w:rFonts w:ascii="Palatino Linotype" w:eastAsia="Palatino Linotype" w:hAnsi="Palatino Linotype" w:cs="Palatino Linotype"/>
          <w:b/>
          <w:color w:val="FF3131"/>
          <w:spacing w:val="43"/>
        </w:rPr>
        <w:t xml:space="preserve"> </w:t>
      </w:r>
      <w:r>
        <w:rPr>
          <w:rFonts w:ascii="Palatino Linotype" w:eastAsia="Palatino Linotype" w:hAnsi="Palatino Linotype" w:cs="Palatino Linotype"/>
          <w:b/>
          <w:color w:val="000000"/>
        </w:rPr>
        <w:t>:</w:t>
      </w:r>
      <w:proofErr w:type="gramEnd"/>
      <w:r>
        <w:rPr>
          <w:rFonts w:ascii="Palatino Linotype" w:eastAsia="Palatino Linotype" w:hAnsi="Palatino Linotype" w:cs="Palatino Linotype"/>
          <w:b/>
          <w:color w:val="000000"/>
          <w:spacing w:val="4"/>
        </w:rPr>
        <w:t xml:space="preserve"> </w:t>
      </w:r>
      <w:proofErr w:type="spellStart"/>
      <w:r w:rsidR="00147177">
        <w:rPr>
          <w:rFonts w:ascii="Palatino Linotype" w:eastAsia="Palatino Linotype" w:hAnsi="Palatino Linotype" w:cs="Palatino Linotype"/>
          <w:b/>
          <w:color w:val="000000"/>
          <w:w w:val="108"/>
        </w:rPr>
        <w:t>ziad</w:t>
      </w:r>
      <w:proofErr w:type="spellEnd"/>
      <w:r w:rsidR="00147177">
        <w:rPr>
          <w:rFonts w:ascii="Palatino Linotype" w:eastAsia="Palatino Linotype" w:hAnsi="Palatino Linotype" w:cs="Palatino Linotype"/>
          <w:b/>
          <w:color w:val="000000"/>
          <w:w w:val="108"/>
        </w:rPr>
        <w:t xml:space="preserve"> </w:t>
      </w:r>
      <w:proofErr w:type="spellStart"/>
      <w:r w:rsidR="00147177">
        <w:rPr>
          <w:rFonts w:ascii="Palatino Linotype" w:eastAsia="Palatino Linotype" w:hAnsi="Palatino Linotype" w:cs="Palatino Linotype"/>
          <w:b/>
          <w:color w:val="000000"/>
          <w:w w:val="108"/>
        </w:rPr>
        <w:t>khaled</w:t>
      </w:r>
      <w:proofErr w:type="spellEnd"/>
      <w:r>
        <w:rPr>
          <w:rFonts w:ascii="Palatino Linotype" w:eastAsia="Palatino Linotype" w:hAnsi="Palatino Linotype" w:cs="Palatino Linotype"/>
          <w:b/>
          <w:color w:val="000000"/>
        </w:rPr>
        <w:t xml:space="preserve">  </w:t>
      </w:r>
      <w:r>
        <w:rPr>
          <w:rFonts w:ascii="Palatino Linotype" w:eastAsia="Palatino Linotype" w:hAnsi="Palatino Linotype" w:cs="Palatino Linotype"/>
          <w:b/>
          <w:color w:val="000000"/>
          <w:spacing w:val="33"/>
        </w:rPr>
        <w:t xml:space="preserve"> </w:t>
      </w:r>
      <w:r>
        <w:rPr>
          <w:rFonts w:ascii="Palatino Linotype" w:eastAsia="Palatino Linotype" w:hAnsi="Palatino Linotype" w:cs="Palatino Linotype"/>
          <w:b/>
          <w:color w:val="FF3131"/>
          <w:w w:val="92"/>
        </w:rPr>
        <w:t>ID</w:t>
      </w:r>
      <w:r>
        <w:rPr>
          <w:rFonts w:ascii="Palatino Linotype" w:eastAsia="Palatino Linotype" w:hAnsi="Palatino Linotype" w:cs="Palatino Linotype"/>
          <w:b/>
          <w:color w:val="FF3131"/>
          <w:spacing w:val="2"/>
          <w:w w:val="92"/>
        </w:rPr>
        <w:t xml:space="preserve"> </w:t>
      </w:r>
      <w:r>
        <w:rPr>
          <w:rFonts w:ascii="Palatino Linotype" w:eastAsia="Palatino Linotype" w:hAnsi="Palatino Linotype" w:cs="Palatino Linotype"/>
          <w:b/>
          <w:color w:val="000000"/>
        </w:rPr>
        <w:t>:</w:t>
      </w:r>
      <w:r>
        <w:rPr>
          <w:rFonts w:ascii="Palatino Linotype" w:eastAsia="Palatino Linotype" w:hAnsi="Palatino Linotype" w:cs="Palatino Linotype"/>
          <w:b/>
          <w:color w:val="000000"/>
          <w:spacing w:val="4"/>
        </w:rPr>
        <w:t xml:space="preserve"> </w:t>
      </w:r>
      <w:r>
        <w:rPr>
          <w:rFonts w:ascii="Palatino Linotype" w:eastAsia="Palatino Linotype" w:hAnsi="Palatino Linotype" w:cs="Palatino Linotype"/>
          <w:b/>
          <w:color w:val="000000"/>
          <w:w w:val="115"/>
        </w:rPr>
        <w:t>2</w:t>
      </w:r>
      <w:r>
        <w:rPr>
          <w:rFonts w:ascii="Palatino Linotype" w:eastAsia="Palatino Linotype" w:hAnsi="Palatino Linotype" w:cs="Palatino Linotype"/>
          <w:b/>
          <w:color w:val="000000"/>
          <w:w w:val="122"/>
        </w:rPr>
        <w:t>3</w:t>
      </w:r>
      <w:r>
        <w:rPr>
          <w:rFonts w:ascii="Palatino Linotype" w:eastAsia="Palatino Linotype" w:hAnsi="Palatino Linotype" w:cs="Palatino Linotype"/>
          <w:b/>
          <w:color w:val="000000"/>
          <w:w w:val="144"/>
        </w:rPr>
        <w:t>0</w:t>
      </w:r>
      <w:r>
        <w:rPr>
          <w:rFonts w:ascii="Palatino Linotype" w:eastAsia="Palatino Linotype" w:hAnsi="Palatino Linotype" w:cs="Palatino Linotype"/>
          <w:b/>
          <w:color w:val="000000"/>
          <w:w w:val="124"/>
        </w:rPr>
        <w:t>5</w:t>
      </w:r>
      <w:r w:rsidR="00147177">
        <w:rPr>
          <w:rFonts w:ascii="Palatino Linotype" w:eastAsia="Palatino Linotype" w:hAnsi="Palatino Linotype" w:cs="Palatino Linotype"/>
          <w:b/>
          <w:color w:val="000000"/>
          <w:w w:val="144"/>
        </w:rPr>
        <w:t>148</w:t>
      </w:r>
    </w:p>
    <w:p w14:paraId="0C21C5A3" w14:textId="3267C80B" w:rsidR="00E0709B" w:rsidRDefault="007A08BE">
      <w:pPr>
        <w:spacing w:before="2" w:line="240" w:lineRule="exact"/>
        <w:ind w:left="271"/>
        <w:rPr>
          <w:rFonts w:ascii="Palatino Linotype" w:eastAsia="Palatino Linotype" w:hAnsi="Palatino Linotype" w:cs="Palatino Linotype"/>
        </w:rPr>
      </w:pPr>
      <w:proofErr w:type="gramStart"/>
      <w:r>
        <w:rPr>
          <w:rFonts w:ascii="Palatino Linotype" w:eastAsia="Palatino Linotype" w:hAnsi="Palatino Linotype" w:cs="Palatino Linotype"/>
          <w:b/>
          <w:color w:val="FF3131"/>
          <w:position w:val="-1"/>
        </w:rPr>
        <w:t>Name</w:t>
      </w:r>
      <w:r>
        <w:rPr>
          <w:rFonts w:ascii="Palatino Linotype" w:eastAsia="Palatino Linotype" w:hAnsi="Palatino Linotype" w:cs="Palatino Linotype"/>
          <w:b/>
          <w:color w:val="FF3131"/>
          <w:spacing w:val="43"/>
          <w:position w:val="-1"/>
        </w:rPr>
        <w:t xml:space="preserve"> </w:t>
      </w:r>
      <w:r>
        <w:rPr>
          <w:rFonts w:ascii="Palatino Linotype" w:eastAsia="Palatino Linotype" w:hAnsi="Palatino Linotype" w:cs="Palatino Linotype"/>
          <w:b/>
          <w:color w:val="000000"/>
          <w:position w:val="-1"/>
        </w:rPr>
        <w:t>:</w:t>
      </w:r>
      <w:proofErr w:type="gramEnd"/>
      <w:r>
        <w:rPr>
          <w:rFonts w:ascii="Palatino Linotype" w:eastAsia="Palatino Linotype" w:hAnsi="Palatino Linotype" w:cs="Palatino Linotype"/>
          <w:b/>
          <w:color w:val="000000"/>
          <w:spacing w:val="4"/>
          <w:position w:val="-1"/>
        </w:rPr>
        <w:t xml:space="preserve"> </w:t>
      </w:r>
      <w:proofErr w:type="spellStart"/>
      <w:r w:rsidR="00147177">
        <w:rPr>
          <w:rFonts w:ascii="Palatino Linotype" w:eastAsia="Palatino Linotype" w:hAnsi="Palatino Linotype" w:cs="Palatino Linotype"/>
          <w:b/>
          <w:color w:val="000000"/>
          <w:w w:val="110"/>
          <w:position w:val="-1"/>
        </w:rPr>
        <w:t>kamal</w:t>
      </w:r>
      <w:proofErr w:type="spellEnd"/>
      <w:r w:rsidR="00147177">
        <w:rPr>
          <w:rFonts w:ascii="Palatino Linotype" w:eastAsia="Palatino Linotype" w:hAnsi="Palatino Linotype" w:cs="Palatino Linotype"/>
          <w:b/>
          <w:color w:val="000000"/>
          <w:w w:val="110"/>
          <w:position w:val="-1"/>
        </w:rPr>
        <w:t xml:space="preserve"> Mohamed </w:t>
      </w:r>
      <w:proofErr w:type="spellStart"/>
      <w:r w:rsidR="00147177">
        <w:rPr>
          <w:rFonts w:ascii="Palatino Linotype" w:eastAsia="Palatino Linotype" w:hAnsi="Palatino Linotype" w:cs="Palatino Linotype"/>
          <w:b/>
          <w:color w:val="000000"/>
          <w:w w:val="110"/>
          <w:position w:val="-1"/>
        </w:rPr>
        <w:t>kamal</w:t>
      </w:r>
      <w:proofErr w:type="spellEnd"/>
      <w:r>
        <w:rPr>
          <w:rFonts w:ascii="Palatino Linotype" w:eastAsia="Palatino Linotype" w:hAnsi="Palatino Linotype" w:cs="Palatino Linotype"/>
          <w:b/>
          <w:color w:val="000000"/>
          <w:w w:val="110"/>
          <w:position w:val="-1"/>
        </w:rPr>
        <w:t xml:space="preserve"> </w:t>
      </w:r>
      <w:r>
        <w:rPr>
          <w:rFonts w:ascii="Palatino Linotype" w:eastAsia="Palatino Linotype" w:hAnsi="Palatino Linotype" w:cs="Palatino Linotype"/>
          <w:b/>
          <w:color w:val="000000"/>
          <w:spacing w:val="37"/>
          <w:w w:val="110"/>
          <w:position w:val="-1"/>
        </w:rPr>
        <w:t xml:space="preserve"> </w:t>
      </w:r>
      <w:r>
        <w:rPr>
          <w:rFonts w:ascii="Palatino Linotype" w:eastAsia="Palatino Linotype" w:hAnsi="Palatino Linotype" w:cs="Palatino Linotype"/>
          <w:b/>
          <w:color w:val="000000"/>
          <w:w w:val="92"/>
          <w:position w:val="-1"/>
        </w:rPr>
        <w:t>I</w:t>
      </w:r>
      <w:r>
        <w:rPr>
          <w:rFonts w:ascii="Palatino Linotype" w:eastAsia="Palatino Linotype" w:hAnsi="Palatino Linotype" w:cs="Palatino Linotype"/>
          <w:b/>
          <w:color w:val="FF3131"/>
          <w:w w:val="92"/>
          <w:position w:val="-1"/>
        </w:rPr>
        <w:t>D</w:t>
      </w:r>
      <w:r>
        <w:rPr>
          <w:rFonts w:ascii="Palatino Linotype" w:eastAsia="Palatino Linotype" w:hAnsi="Palatino Linotype" w:cs="Palatino Linotype"/>
          <w:b/>
          <w:color w:val="FF3131"/>
          <w:spacing w:val="2"/>
          <w:w w:val="92"/>
          <w:position w:val="-1"/>
        </w:rPr>
        <w:t xml:space="preserve"> </w:t>
      </w:r>
      <w:r>
        <w:rPr>
          <w:rFonts w:ascii="Palatino Linotype" w:eastAsia="Palatino Linotype" w:hAnsi="Palatino Linotype" w:cs="Palatino Linotype"/>
          <w:b/>
          <w:color w:val="000000"/>
          <w:w w:val="115"/>
          <w:position w:val="-1"/>
        </w:rPr>
        <w:t>2</w:t>
      </w:r>
      <w:r>
        <w:rPr>
          <w:rFonts w:ascii="Palatino Linotype" w:eastAsia="Palatino Linotype" w:hAnsi="Palatino Linotype" w:cs="Palatino Linotype"/>
          <w:b/>
          <w:color w:val="000000"/>
          <w:w w:val="122"/>
          <w:position w:val="-1"/>
        </w:rPr>
        <w:t>3</w:t>
      </w:r>
      <w:r>
        <w:rPr>
          <w:rFonts w:ascii="Palatino Linotype" w:eastAsia="Palatino Linotype" w:hAnsi="Palatino Linotype" w:cs="Palatino Linotype"/>
          <w:b/>
          <w:color w:val="000000"/>
          <w:w w:val="144"/>
          <w:position w:val="-1"/>
        </w:rPr>
        <w:t>0</w:t>
      </w:r>
      <w:r>
        <w:rPr>
          <w:rFonts w:ascii="Palatino Linotype" w:eastAsia="Palatino Linotype" w:hAnsi="Palatino Linotype" w:cs="Palatino Linotype"/>
          <w:b/>
          <w:color w:val="000000"/>
          <w:w w:val="124"/>
          <w:position w:val="-1"/>
        </w:rPr>
        <w:t>5</w:t>
      </w:r>
      <w:r w:rsidR="00147177">
        <w:rPr>
          <w:rFonts w:ascii="Palatino Linotype" w:eastAsia="Palatino Linotype" w:hAnsi="Palatino Linotype" w:cs="Palatino Linotype"/>
          <w:b/>
          <w:color w:val="000000"/>
          <w:w w:val="144"/>
          <w:position w:val="-1"/>
        </w:rPr>
        <w:t>175</w:t>
      </w:r>
    </w:p>
    <w:p w14:paraId="06A7AA34" w14:textId="77777777" w:rsidR="00E0709B" w:rsidRDefault="00E0709B">
      <w:pPr>
        <w:spacing w:before="9" w:line="100" w:lineRule="exact"/>
        <w:rPr>
          <w:sz w:val="10"/>
          <w:szCs w:val="10"/>
        </w:rPr>
      </w:pPr>
    </w:p>
    <w:p w14:paraId="693931E7" w14:textId="77777777" w:rsidR="00E0709B" w:rsidRDefault="00E0709B">
      <w:pPr>
        <w:spacing w:line="200" w:lineRule="exact"/>
      </w:pPr>
    </w:p>
    <w:p w14:paraId="523C60C8" w14:textId="77777777" w:rsidR="00E0709B" w:rsidRDefault="00E0709B">
      <w:pPr>
        <w:spacing w:line="200" w:lineRule="exact"/>
      </w:pPr>
    </w:p>
    <w:p w14:paraId="7159A7C7" w14:textId="77777777" w:rsidR="00E0709B" w:rsidRPr="00B92FE9" w:rsidRDefault="007A08BE">
      <w:pPr>
        <w:spacing w:before="8"/>
        <w:ind w:left="111"/>
        <w:rPr>
          <w:rFonts w:ascii="Palatino Linotype" w:eastAsia="Palatino Linotype" w:hAnsi="Palatino Linotype" w:cs="Palatino Linotype"/>
          <w:color w:val="E36C0A" w:themeColor="accent6" w:themeShade="BF"/>
          <w:sz w:val="36"/>
          <w:szCs w:val="36"/>
        </w:rPr>
      </w:pPr>
      <w:r w:rsidRPr="00B92FE9">
        <w:rPr>
          <w:rFonts w:ascii="Palatino Linotype" w:eastAsia="Palatino Linotype" w:hAnsi="Palatino Linotype" w:cs="Palatino Linotype"/>
          <w:b/>
          <w:color w:val="E36C0A" w:themeColor="accent6" w:themeShade="BF"/>
          <w:sz w:val="36"/>
          <w:szCs w:val="36"/>
        </w:rPr>
        <w:t>Web</w:t>
      </w:r>
      <w:r w:rsidRPr="00B92FE9">
        <w:rPr>
          <w:rFonts w:ascii="Palatino Linotype" w:eastAsia="Palatino Linotype" w:hAnsi="Palatino Linotype" w:cs="Palatino Linotype"/>
          <w:b/>
          <w:color w:val="E36C0A" w:themeColor="accent6" w:themeShade="BF"/>
          <w:spacing w:val="17"/>
          <w:sz w:val="36"/>
          <w:szCs w:val="36"/>
        </w:rPr>
        <w:t xml:space="preserve"> </w:t>
      </w:r>
      <w:r w:rsidRPr="00B92FE9">
        <w:rPr>
          <w:rFonts w:ascii="Palatino Linotype" w:eastAsia="Palatino Linotype" w:hAnsi="Palatino Linotype" w:cs="Palatino Linotype"/>
          <w:b/>
          <w:color w:val="E36C0A" w:themeColor="accent6" w:themeShade="BF"/>
          <w:w w:val="109"/>
          <w:sz w:val="36"/>
          <w:szCs w:val="36"/>
        </w:rPr>
        <w:t>P</w:t>
      </w:r>
      <w:r w:rsidRPr="00B92FE9">
        <w:rPr>
          <w:rFonts w:ascii="Palatino Linotype" w:eastAsia="Palatino Linotype" w:hAnsi="Palatino Linotype" w:cs="Palatino Linotype"/>
          <w:b/>
          <w:color w:val="E36C0A" w:themeColor="accent6" w:themeShade="BF"/>
          <w:w w:val="120"/>
          <w:sz w:val="36"/>
          <w:szCs w:val="36"/>
        </w:rPr>
        <w:t>e</w:t>
      </w:r>
      <w:r w:rsidRPr="00B92FE9">
        <w:rPr>
          <w:rFonts w:ascii="Palatino Linotype" w:eastAsia="Palatino Linotype" w:hAnsi="Palatino Linotype" w:cs="Palatino Linotype"/>
          <w:b/>
          <w:color w:val="E36C0A" w:themeColor="accent6" w:themeShade="BF"/>
          <w:w w:val="106"/>
          <w:sz w:val="36"/>
          <w:szCs w:val="36"/>
        </w:rPr>
        <w:t>n</w:t>
      </w:r>
      <w:r w:rsidRPr="00B92FE9">
        <w:rPr>
          <w:rFonts w:ascii="Palatino Linotype" w:eastAsia="Palatino Linotype" w:hAnsi="Palatino Linotype" w:cs="Palatino Linotype"/>
          <w:b/>
          <w:color w:val="E36C0A" w:themeColor="accent6" w:themeShade="BF"/>
          <w:w w:val="120"/>
          <w:sz w:val="36"/>
          <w:szCs w:val="36"/>
        </w:rPr>
        <w:t>e</w:t>
      </w:r>
      <w:r w:rsidRPr="00B92FE9">
        <w:rPr>
          <w:rFonts w:ascii="Palatino Linotype" w:eastAsia="Palatino Linotype" w:hAnsi="Palatino Linotype" w:cs="Palatino Linotype"/>
          <w:b/>
          <w:color w:val="E36C0A" w:themeColor="accent6" w:themeShade="BF"/>
          <w:w w:val="129"/>
          <w:sz w:val="36"/>
          <w:szCs w:val="36"/>
        </w:rPr>
        <w:t>t</w:t>
      </w:r>
      <w:r w:rsidRPr="00B92FE9">
        <w:rPr>
          <w:rFonts w:ascii="Palatino Linotype" w:eastAsia="Palatino Linotype" w:hAnsi="Palatino Linotype" w:cs="Palatino Linotype"/>
          <w:b/>
          <w:color w:val="E36C0A" w:themeColor="accent6" w:themeShade="BF"/>
          <w:w w:val="111"/>
          <w:sz w:val="36"/>
          <w:szCs w:val="36"/>
        </w:rPr>
        <w:t>r</w:t>
      </w:r>
      <w:r w:rsidRPr="00B92FE9">
        <w:rPr>
          <w:rFonts w:ascii="Palatino Linotype" w:eastAsia="Palatino Linotype" w:hAnsi="Palatino Linotype" w:cs="Palatino Linotype"/>
          <w:b/>
          <w:color w:val="E36C0A" w:themeColor="accent6" w:themeShade="BF"/>
          <w:w w:val="116"/>
          <w:sz w:val="36"/>
          <w:szCs w:val="36"/>
        </w:rPr>
        <w:t>a</w:t>
      </w:r>
      <w:r w:rsidRPr="00B92FE9">
        <w:rPr>
          <w:rFonts w:ascii="Palatino Linotype" w:eastAsia="Palatino Linotype" w:hAnsi="Palatino Linotype" w:cs="Palatino Linotype"/>
          <w:b/>
          <w:color w:val="E36C0A" w:themeColor="accent6" w:themeShade="BF"/>
          <w:w w:val="129"/>
          <w:sz w:val="36"/>
          <w:szCs w:val="36"/>
        </w:rPr>
        <w:t>t</w:t>
      </w:r>
      <w:r w:rsidRPr="00B92FE9">
        <w:rPr>
          <w:rFonts w:ascii="Palatino Linotype" w:eastAsia="Palatino Linotype" w:hAnsi="Palatino Linotype" w:cs="Palatino Linotype"/>
          <w:b/>
          <w:color w:val="E36C0A" w:themeColor="accent6" w:themeShade="BF"/>
          <w:w w:val="89"/>
          <w:sz w:val="36"/>
          <w:szCs w:val="36"/>
        </w:rPr>
        <w:t>i</w:t>
      </w:r>
      <w:r w:rsidRPr="00B92FE9">
        <w:rPr>
          <w:rFonts w:ascii="Palatino Linotype" w:eastAsia="Palatino Linotype" w:hAnsi="Palatino Linotype" w:cs="Palatino Linotype"/>
          <w:b/>
          <w:color w:val="E36C0A" w:themeColor="accent6" w:themeShade="BF"/>
          <w:w w:val="115"/>
          <w:sz w:val="36"/>
          <w:szCs w:val="36"/>
        </w:rPr>
        <w:t>o</w:t>
      </w:r>
      <w:r w:rsidRPr="00B92FE9">
        <w:rPr>
          <w:rFonts w:ascii="Palatino Linotype" w:eastAsia="Palatino Linotype" w:hAnsi="Palatino Linotype" w:cs="Palatino Linotype"/>
          <w:b/>
          <w:color w:val="E36C0A" w:themeColor="accent6" w:themeShade="BF"/>
          <w:w w:val="106"/>
          <w:sz w:val="36"/>
          <w:szCs w:val="36"/>
        </w:rPr>
        <w:t>n</w:t>
      </w:r>
      <w:r w:rsidRPr="00B92FE9">
        <w:rPr>
          <w:rFonts w:ascii="Palatino Linotype" w:eastAsia="Palatino Linotype" w:hAnsi="Palatino Linotype" w:cs="Palatino Linotype"/>
          <w:b/>
          <w:color w:val="E36C0A" w:themeColor="accent6" w:themeShade="BF"/>
          <w:spacing w:val="-4"/>
          <w:sz w:val="36"/>
          <w:szCs w:val="36"/>
        </w:rPr>
        <w:t xml:space="preserve"> </w:t>
      </w:r>
      <w:r w:rsidRPr="00B92FE9">
        <w:rPr>
          <w:rFonts w:ascii="Palatino Linotype" w:eastAsia="Palatino Linotype" w:hAnsi="Palatino Linotype" w:cs="Palatino Linotype"/>
          <w:b/>
          <w:color w:val="E36C0A" w:themeColor="accent6" w:themeShade="BF"/>
          <w:w w:val="106"/>
          <w:sz w:val="36"/>
          <w:szCs w:val="36"/>
        </w:rPr>
        <w:t>Testing</w:t>
      </w:r>
      <w:r w:rsidRPr="00B92FE9">
        <w:rPr>
          <w:rFonts w:ascii="Palatino Linotype" w:eastAsia="Palatino Linotype" w:hAnsi="Palatino Linotype" w:cs="Palatino Linotype"/>
          <w:b/>
          <w:color w:val="E36C0A" w:themeColor="accent6" w:themeShade="BF"/>
          <w:spacing w:val="-4"/>
          <w:w w:val="106"/>
          <w:sz w:val="36"/>
          <w:szCs w:val="36"/>
        </w:rPr>
        <w:t xml:space="preserve"> </w:t>
      </w:r>
      <w:r w:rsidRPr="00B92FE9">
        <w:rPr>
          <w:rFonts w:ascii="Palatino Linotype" w:eastAsia="Palatino Linotype" w:hAnsi="Palatino Linotype" w:cs="Palatino Linotype"/>
          <w:b/>
          <w:color w:val="E36C0A" w:themeColor="accent6" w:themeShade="BF"/>
          <w:w w:val="106"/>
          <w:sz w:val="36"/>
          <w:szCs w:val="36"/>
        </w:rPr>
        <w:t>Report:</w:t>
      </w:r>
      <w:r w:rsidRPr="00B92FE9">
        <w:rPr>
          <w:rFonts w:ascii="Palatino Linotype" w:eastAsia="Palatino Linotype" w:hAnsi="Palatino Linotype" w:cs="Palatino Linotype"/>
          <w:b/>
          <w:color w:val="E36C0A" w:themeColor="accent6" w:themeShade="BF"/>
          <w:spacing w:val="29"/>
          <w:w w:val="106"/>
          <w:sz w:val="36"/>
          <w:szCs w:val="36"/>
        </w:rPr>
        <w:t xml:space="preserve"> </w:t>
      </w:r>
      <w:r w:rsidRPr="00B92FE9">
        <w:rPr>
          <w:rFonts w:ascii="Palatino Linotype" w:eastAsia="Palatino Linotype" w:hAnsi="Palatino Linotype" w:cs="Palatino Linotype"/>
          <w:b/>
          <w:color w:val="E36C0A" w:themeColor="accent6" w:themeShade="BF"/>
          <w:w w:val="97"/>
          <w:sz w:val="36"/>
          <w:szCs w:val="36"/>
        </w:rPr>
        <w:t>OWASP</w:t>
      </w:r>
      <w:r w:rsidRPr="00B92FE9">
        <w:rPr>
          <w:rFonts w:ascii="Palatino Linotype" w:eastAsia="Palatino Linotype" w:hAnsi="Palatino Linotype" w:cs="Palatino Linotype"/>
          <w:b/>
          <w:color w:val="E36C0A" w:themeColor="accent6" w:themeShade="BF"/>
          <w:spacing w:val="3"/>
          <w:w w:val="97"/>
          <w:sz w:val="36"/>
          <w:szCs w:val="36"/>
        </w:rPr>
        <w:t xml:space="preserve"> </w:t>
      </w:r>
      <w:r w:rsidRPr="00B92FE9">
        <w:rPr>
          <w:rFonts w:ascii="Palatino Linotype" w:eastAsia="Palatino Linotype" w:hAnsi="Palatino Linotype" w:cs="Palatino Linotype"/>
          <w:b/>
          <w:color w:val="E36C0A" w:themeColor="accent6" w:themeShade="BF"/>
          <w:w w:val="152"/>
          <w:sz w:val="36"/>
          <w:szCs w:val="36"/>
        </w:rPr>
        <w:t>J</w:t>
      </w:r>
      <w:r w:rsidRPr="00B92FE9">
        <w:rPr>
          <w:rFonts w:ascii="Palatino Linotype" w:eastAsia="Palatino Linotype" w:hAnsi="Palatino Linotype" w:cs="Palatino Linotype"/>
          <w:b/>
          <w:color w:val="E36C0A" w:themeColor="accent6" w:themeShade="BF"/>
          <w:w w:val="104"/>
          <w:sz w:val="36"/>
          <w:szCs w:val="36"/>
        </w:rPr>
        <w:t>u</w:t>
      </w:r>
      <w:r w:rsidRPr="00B92FE9">
        <w:rPr>
          <w:rFonts w:ascii="Palatino Linotype" w:eastAsia="Palatino Linotype" w:hAnsi="Palatino Linotype" w:cs="Palatino Linotype"/>
          <w:b/>
          <w:color w:val="E36C0A" w:themeColor="accent6" w:themeShade="BF"/>
          <w:w w:val="89"/>
          <w:sz w:val="36"/>
          <w:szCs w:val="36"/>
        </w:rPr>
        <w:t>i</w:t>
      </w:r>
      <w:r w:rsidRPr="00B92FE9">
        <w:rPr>
          <w:rFonts w:ascii="Palatino Linotype" w:eastAsia="Palatino Linotype" w:hAnsi="Palatino Linotype" w:cs="Palatino Linotype"/>
          <w:b/>
          <w:color w:val="E36C0A" w:themeColor="accent6" w:themeShade="BF"/>
          <w:w w:val="128"/>
          <w:sz w:val="36"/>
          <w:szCs w:val="36"/>
        </w:rPr>
        <w:t>c</w:t>
      </w:r>
      <w:r w:rsidRPr="00B92FE9">
        <w:rPr>
          <w:rFonts w:ascii="Palatino Linotype" w:eastAsia="Palatino Linotype" w:hAnsi="Palatino Linotype" w:cs="Palatino Linotype"/>
          <w:b/>
          <w:color w:val="E36C0A" w:themeColor="accent6" w:themeShade="BF"/>
          <w:w w:val="120"/>
          <w:sz w:val="36"/>
          <w:szCs w:val="36"/>
        </w:rPr>
        <w:t>e</w:t>
      </w:r>
      <w:r w:rsidRPr="00B92FE9">
        <w:rPr>
          <w:rFonts w:ascii="Palatino Linotype" w:eastAsia="Palatino Linotype" w:hAnsi="Palatino Linotype" w:cs="Palatino Linotype"/>
          <w:b/>
          <w:color w:val="E36C0A" w:themeColor="accent6" w:themeShade="BF"/>
          <w:spacing w:val="-4"/>
          <w:sz w:val="36"/>
          <w:szCs w:val="36"/>
        </w:rPr>
        <w:t xml:space="preserve"> </w:t>
      </w:r>
      <w:r w:rsidRPr="00B92FE9">
        <w:rPr>
          <w:rFonts w:ascii="Palatino Linotype" w:eastAsia="Palatino Linotype" w:hAnsi="Palatino Linotype" w:cs="Palatino Linotype"/>
          <w:b/>
          <w:color w:val="E36C0A" w:themeColor="accent6" w:themeShade="BF"/>
          <w:w w:val="103"/>
          <w:sz w:val="36"/>
          <w:szCs w:val="36"/>
        </w:rPr>
        <w:t>S</w:t>
      </w:r>
      <w:r w:rsidRPr="00B92FE9">
        <w:rPr>
          <w:rFonts w:ascii="Palatino Linotype" w:eastAsia="Palatino Linotype" w:hAnsi="Palatino Linotype" w:cs="Palatino Linotype"/>
          <w:b/>
          <w:color w:val="E36C0A" w:themeColor="accent6" w:themeShade="BF"/>
          <w:w w:val="106"/>
          <w:sz w:val="36"/>
          <w:szCs w:val="36"/>
        </w:rPr>
        <w:t>h</w:t>
      </w:r>
      <w:r w:rsidRPr="00B92FE9">
        <w:rPr>
          <w:rFonts w:ascii="Palatino Linotype" w:eastAsia="Palatino Linotype" w:hAnsi="Palatino Linotype" w:cs="Palatino Linotype"/>
          <w:b/>
          <w:color w:val="E36C0A" w:themeColor="accent6" w:themeShade="BF"/>
          <w:w w:val="115"/>
          <w:sz w:val="36"/>
          <w:szCs w:val="36"/>
        </w:rPr>
        <w:t>o</w:t>
      </w:r>
      <w:r w:rsidRPr="00B92FE9">
        <w:rPr>
          <w:rFonts w:ascii="Palatino Linotype" w:eastAsia="Palatino Linotype" w:hAnsi="Palatino Linotype" w:cs="Palatino Linotype"/>
          <w:b/>
          <w:color w:val="E36C0A" w:themeColor="accent6" w:themeShade="BF"/>
          <w:w w:val="108"/>
          <w:sz w:val="36"/>
          <w:szCs w:val="36"/>
        </w:rPr>
        <w:t>p</w:t>
      </w:r>
    </w:p>
    <w:p w14:paraId="1786764E" w14:textId="77777777" w:rsidR="00E0709B" w:rsidRDefault="007A08BE">
      <w:pPr>
        <w:spacing w:before="2"/>
        <w:ind w:left="111"/>
        <w:rPr>
          <w:rFonts w:ascii="Palatino Linotype" w:eastAsia="Palatino Linotype" w:hAnsi="Palatino Linotype" w:cs="Palatino Linotype"/>
          <w:sz w:val="21"/>
          <w:szCs w:val="21"/>
        </w:rPr>
      </w:pPr>
      <w:r>
        <w:rPr>
          <w:rFonts w:ascii="Palatino Linotype" w:eastAsia="Palatino Linotype" w:hAnsi="Palatino Linotype" w:cs="Palatino Linotype"/>
          <w:b/>
          <w:color w:val="5D17EB"/>
          <w:w w:val="104"/>
          <w:sz w:val="21"/>
          <w:szCs w:val="21"/>
        </w:rPr>
        <w:t>E</w:t>
      </w:r>
      <w:r>
        <w:rPr>
          <w:rFonts w:ascii="Palatino Linotype" w:eastAsia="Palatino Linotype" w:hAnsi="Palatino Linotype" w:cs="Palatino Linotype"/>
          <w:b/>
          <w:color w:val="5D17EB"/>
          <w:w w:val="106"/>
          <w:sz w:val="21"/>
          <w:szCs w:val="21"/>
        </w:rPr>
        <w:t>x</w:t>
      </w:r>
      <w:r>
        <w:rPr>
          <w:rFonts w:ascii="Palatino Linotype" w:eastAsia="Palatino Linotype" w:hAnsi="Palatino Linotype" w:cs="Palatino Linotype"/>
          <w:b/>
          <w:color w:val="5D17EB"/>
          <w:w w:val="120"/>
          <w:sz w:val="21"/>
          <w:szCs w:val="21"/>
        </w:rPr>
        <w:t>e</w:t>
      </w:r>
      <w:r>
        <w:rPr>
          <w:rFonts w:ascii="Palatino Linotype" w:eastAsia="Palatino Linotype" w:hAnsi="Palatino Linotype" w:cs="Palatino Linotype"/>
          <w:b/>
          <w:color w:val="5D17EB"/>
          <w:w w:val="128"/>
          <w:sz w:val="21"/>
          <w:szCs w:val="21"/>
        </w:rPr>
        <w:t>c</w:t>
      </w:r>
      <w:r>
        <w:rPr>
          <w:rFonts w:ascii="Palatino Linotype" w:eastAsia="Palatino Linotype" w:hAnsi="Palatino Linotype" w:cs="Palatino Linotype"/>
          <w:b/>
          <w:color w:val="5D17EB"/>
          <w:w w:val="104"/>
          <w:sz w:val="21"/>
          <w:szCs w:val="21"/>
        </w:rPr>
        <w:t>u</w:t>
      </w:r>
      <w:r>
        <w:rPr>
          <w:rFonts w:ascii="Palatino Linotype" w:eastAsia="Palatino Linotype" w:hAnsi="Palatino Linotype" w:cs="Palatino Linotype"/>
          <w:b/>
          <w:color w:val="5D17EB"/>
          <w:w w:val="129"/>
          <w:sz w:val="21"/>
          <w:szCs w:val="21"/>
        </w:rPr>
        <w:t>t</w:t>
      </w:r>
      <w:r>
        <w:rPr>
          <w:rFonts w:ascii="Palatino Linotype" w:eastAsia="Palatino Linotype" w:hAnsi="Palatino Linotype" w:cs="Palatino Linotype"/>
          <w:b/>
          <w:color w:val="5D17EB"/>
          <w:w w:val="89"/>
          <w:sz w:val="21"/>
          <w:szCs w:val="21"/>
        </w:rPr>
        <w:t>i</w:t>
      </w:r>
      <w:r>
        <w:rPr>
          <w:rFonts w:ascii="Palatino Linotype" w:eastAsia="Palatino Linotype" w:hAnsi="Palatino Linotype" w:cs="Palatino Linotype"/>
          <w:b/>
          <w:color w:val="5D17EB"/>
          <w:w w:val="107"/>
          <w:sz w:val="21"/>
          <w:szCs w:val="21"/>
        </w:rPr>
        <w:t>v</w:t>
      </w:r>
      <w:r>
        <w:rPr>
          <w:rFonts w:ascii="Palatino Linotype" w:eastAsia="Palatino Linotype" w:hAnsi="Palatino Linotype" w:cs="Palatino Linotype"/>
          <w:b/>
          <w:color w:val="5D17EB"/>
          <w:w w:val="120"/>
          <w:sz w:val="21"/>
          <w:szCs w:val="21"/>
        </w:rPr>
        <w:t>e</w:t>
      </w:r>
      <w:r>
        <w:rPr>
          <w:rFonts w:ascii="Palatino Linotype" w:eastAsia="Palatino Linotype" w:hAnsi="Palatino Linotype" w:cs="Palatino Linotype"/>
          <w:b/>
          <w:color w:val="5D17EB"/>
          <w:spacing w:val="-4"/>
          <w:sz w:val="21"/>
          <w:szCs w:val="21"/>
        </w:rPr>
        <w:t xml:space="preserve"> </w:t>
      </w:r>
      <w:r>
        <w:rPr>
          <w:rFonts w:ascii="Palatino Linotype" w:eastAsia="Palatino Linotype" w:hAnsi="Palatino Linotype" w:cs="Palatino Linotype"/>
          <w:b/>
          <w:color w:val="5D17EB"/>
          <w:w w:val="103"/>
          <w:sz w:val="21"/>
          <w:szCs w:val="21"/>
        </w:rPr>
        <w:t>S</w:t>
      </w:r>
      <w:r>
        <w:rPr>
          <w:rFonts w:ascii="Palatino Linotype" w:eastAsia="Palatino Linotype" w:hAnsi="Palatino Linotype" w:cs="Palatino Linotype"/>
          <w:b/>
          <w:color w:val="5D17EB"/>
          <w:w w:val="104"/>
          <w:sz w:val="21"/>
          <w:szCs w:val="21"/>
        </w:rPr>
        <w:t>u</w:t>
      </w:r>
      <w:r>
        <w:rPr>
          <w:rFonts w:ascii="Palatino Linotype" w:eastAsia="Palatino Linotype" w:hAnsi="Palatino Linotype" w:cs="Palatino Linotype"/>
          <w:b/>
          <w:color w:val="5D17EB"/>
          <w:w w:val="107"/>
          <w:sz w:val="21"/>
          <w:szCs w:val="21"/>
        </w:rPr>
        <w:t>mm</w:t>
      </w:r>
      <w:r>
        <w:rPr>
          <w:rFonts w:ascii="Palatino Linotype" w:eastAsia="Palatino Linotype" w:hAnsi="Palatino Linotype" w:cs="Palatino Linotype"/>
          <w:b/>
          <w:color w:val="5D17EB"/>
          <w:w w:val="116"/>
          <w:sz w:val="21"/>
          <w:szCs w:val="21"/>
        </w:rPr>
        <w:t>a</w:t>
      </w:r>
      <w:r>
        <w:rPr>
          <w:rFonts w:ascii="Palatino Linotype" w:eastAsia="Palatino Linotype" w:hAnsi="Palatino Linotype" w:cs="Palatino Linotype"/>
          <w:b/>
          <w:color w:val="5D17EB"/>
          <w:w w:val="111"/>
          <w:sz w:val="21"/>
          <w:szCs w:val="21"/>
        </w:rPr>
        <w:t>r</w:t>
      </w:r>
      <w:r>
        <w:rPr>
          <w:rFonts w:ascii="Palatino Linotype" w:eastAsia="Palatino Linotype" w:hAnsi="Palatino Linotype" w:cs="Palatino Linotype"/>
          <w:b/>
          <w:color w:val="5D17EB"/>
          <w:w w:val="106"/>
          <w:sz w:val="21"/>
          <w:szCs w:val="21"/>
        </w:rPr>
        <w:t>y</w:t>
      </w:r>
    </w:p>
    <w:p w14:paraId="78FB8843" w14:textId="77777777" w:rsidR="00B92FE9" w:rsidRDefault="00B92FE9">
      <w:pPr>
        <w:ind w:left="111"/>
        <w:rPr>
          <w:rFonts w:ascii="Palatino Linotype" w:eastAsia="Palatino Linotype" w:hAnsi="Palatino Linotype" w:cs="Palatino Linotype"/>
          <w:b/>
          <w:sz w:val="21"/>
          <w:szCs w:val="21"/>
        </w:rPr>
      </w:pPr>
      <w:r w:rsidRPr="00B92FE9">
        <w:rPr>
          <w:rFonts w:ascii="Palatino Linotype" w:eastAsia="Palatino Linotype" w:hAnsi="Palatino Linotype" w:cs="Palatino Linotype"/>
          <w:b/>
          <w:sz w:val="21"/>
          <w:szCs w:val="21"/>
        </w:rPr>
        <w:t>This penetration test was conducted to assess the vulnerability of the admin login page to brute force attacks using Burp Suite. Key findings include the lack of effective security controls such as rate-limiting, strong password enforcement, and failure to log and monitor suspicious activities. Recommendations include implementing rate-limiting mechanisms, strengthening password policies, and improving logging and alerting systems.</w:t>
      </w:r>
    </w:p>
    <w:p w14:paraId="5B7002F4" w14:textId="5A0E7DC3" w:rsidR="00E0709B" w:rsidRDefault="007A08BE">
      <w:pPr>
        <w:ind w:left="111"/>
        <w:rPr>
          <w:rFonts w:ascii="Palatino Linotype" w:eastAsia="Palatino Linotype" w:hAnsi="Palatino Linotype" w:cs="Palatino Linotype"/>
          <w:sz w:val="21"/>
          <w:szCs w:val="21"/>
        </w:rPr>
      </w:pPr>
      <w:r>
        <w:rPr>
          <w:rFonts w:ascii="Palatino Linotype" w:eastAsia="Palatino Linotype" w:hAnsi="Palatino Linotype" w:cs="Palatino Linotype"/>
          <w:b/>
          <w:color w:val="5D17EB"/>
          <w:w w:val="113"/>
          <w:sz w:val="21"/>
          <w:szCs w:val="21"/>
        </w:rPr>
        <w:t>Scope</w:t>
      </w:r>
      <w:r>
        <w:rPr>
          <w:rFonts w:ascii="Palatino Linotype" w:eastAsia="Palatino Linotype" w:hAnsi="Palatino Linotype" w:cs="Palatino Linotype"/>
          <w:b/>
          <w:color w:val="5D17EB"/>
          <w:spacing w:val="-6"/>
          <w:w w:val="113"/>
          <w:sz w:val="21"/>
          <w:szCs w:val="21"/>
        </w:rPr>
        <w:t xml:space="preserve"> </w:t>
      </w:r>
      <w:r>
        <w:rPr>
          <w:rFonts w:ascii="Palatino Linotype" w:eastAsia="Palatino Linotype" w:hAnsi="Palatino Linotype" w:cs="Palatino Linotype"/>
          <w:b/>
          <w:color w:val="5D17EB"/>
          <w:sz w:val="21"/>
          <w:szCs w:val="21"/>
        </w:rPr>
        <w:t>and</w:t>
      </w:r>
      <w:r>
        <w:rPr>
          <w:rFonts w:ascii="Palatino Linotype" w:eastAsia="Palatino Linotype" w:hAnsi="Palatino Linotype" w:cs="Palatino Linotype"/>
          <w:b/>
          <w:color w:val="5D17EB"/>
          <w:spacing w:val="31"/>
          <w:sz w:val="21"/>
          <w:szCs w:val="21"/>
        </w:rPr>
        <w:t xml:space="preserve"> </w:t>
      </w:r>
      <w:r>
        <w:rPr>
          <w:rFonts w:ascii="Palatino Linotype" w:eastAsia="Palatino Linotype" w:hAnsi="Palatino Linotype" w:cs="Palatino Linotype"/>
          <w:b/>
          <w:color w:val="5D17EB"/>
          <w:w w:val="94"/>
          <w:sz w:val="21"/>
          <w:szCs w:val="21"/>
        </w:rPr>
        <w:t>M</w:t>
      </w:r>
      <w:r>
        <w:rPr>
          <w:rFonts w:ascii="Palatino Linotype" w:eastAsia="Palatino Linotype" w:hAnsi="Palatino Linotype" w:cs="Palatino Linotype"/>
          <w:b/>
          <w:color w:val="5D17EB"/>
          <w:w w:val="120"/>
          <w:sz w:val="21"/>
          <w:szCs w:val="21"/>
        </w:rPr>
        <w:t>e</w:t>
      </w:r>
      <w:r>
        <w:rPr>
          <w:rFonts w:ascii="Palatino Linotype" w:eastAsia="Palatino Linotype" w:hAnsi="Palatino Linotype" w:cs="Palatino Linotype"/>
          <w:b/>
          <w:color w:val="5D17EB"/>
          <w:w w:val="129"/>
          <w:sz w:val="21"/>
          <w:szCs w:val="21"/>
        </w:rPr>
        <w:t>t</w:t>
      </w:r>
      <w:r>
        <w:rPr>
          <w:rFonts w:ascii="Palatino Linotype" w:eastAsia="Palatino Linotype" w:hAnsi="Palatino Linotype" w:cs="Palatino Linotype"/>
          <w:b/>
          <w:color w:val="5D17EB"/>
          <w:w w:val="106"/>
          <w:sz w:val="21"/>
          <w:szCs w:val="21"/>
        </w:rPr>
        <w:t>h</w:t>
      </w:r>
      <w:r>
        <w:rPr>
          <w:rFonts w:ascii="Palatino Linotype" w:eastAsia="Palatino Linotype" w:hAnsi="Palatino Linotype" w:cs="Palatino Linotype"/>
          <w:b/>
          <w:color w:val="5D17EB"/>
          <w:w w:val="115"/>
          <w:sz w:val="21"/>
          <w:szCs w:val="21"/>
        </w:rPr>
        <w:t>o</w:t>
      </w:r>
      <w:r>
        <w:rPr>
          <w:rFonts w:ascii="Palatino Linotype" w:eastAsia="Palatino Linotype" w:hAnsi="Palatino Linotype" w:cs="Palatino Linotype"/>
          <w:b/>
          <w:color w:val="5D17EB"/>
          <w:w w:val="108"/>
          <w:sz w:val="21"/>
          <w:szCs w:val="21"/>
        </w:rPr>
        <w:t>d</w:t>
      </w:r>
      <w:r>
        <w:rPr>
          <w:rFonts w:ascii="Palatino Linotype" w:eastAsia="Palatino Linotype" w:hAnsi="Palatino Linotype" w:cs="Palatino Linotype"/>
          <w:b/>
          <w:color w:val="5D17EB"/>
          <w:w w:val="115"/>
          <w:sz w:val="21"/>
          <w:szCs w:val="21"/>
        </w:rPr>
        <w:t>o</w:t>
      </w:r>
      <w:r>
        <w:rPr>
          <w:rFonts w:ascii="Palatino Linotype" w:eastAsia="Palatino Linotype" w:hAnsi="Palatino Linotype" w:cs="Palatino Linotype"/>
          <w:b/>
          <w:color w:val="5D17EB"/>
          <w:w w:val="95"/>
          <w:sz w:val="21"/>
          <w:szCs w:val="21"/>
        </w:rPr>
        <w:t>l</w:t>
      </w:r>
      <w:r>
        <w:rPr>
          <w:rFonts w:ascii="Palatino Linotype" w:eastAsia="Palatino Linotype" w:hAnsi="Palatino Linotype" w:cs="Palatino Linotype"/>
          <w:b/>
          <w:color w:val="5D17EB"/>
          <w:w w:val="115"/>
          <w:sz w:val="21"/>
          <w:szCs w:val="21"/>
        </w:rPr>
        <w:t>o</w:t>
      </w:r>
      <w:r>
        <w:rPr>
          <w:rFonts w:ascii="Palatino Linotype" w:eastAsia="Palatino Linotype" w:hAnsi="Palatino Linotype" w:cs="Palatino Linotype"/>
          <w:b/>
          <w:color w:val="5D17EB"/>
          <w:w w:val="103"/>
          <w:sz w:val="21"/>
          <w:szCs w:val="21"/>
        </w:rPr>
        <w:t>g</w:t>
      </w:r>
      <w:r>
        <w:rPr>
          <w:rFonts w:ascii="Palatino Linotype" w:eastAsia="Palatino Linotype" w:hAnsi="Palatino Linotype" w:cs="Palatino Linotype"/>
          <w:b/>
          <w:color w:val="5D17EB"/>
          <w:w w:val="106"/>
          <w:sz w:val="21"/>
          <w:szCs w:val="21"/>
        </w:rPr>
        <w:t>y</w:t>
      </w:r>
    </w:p>
    <w:p w14:paraId="4FFA6929" w14:textId="406E8DE6" w:rsidR="00E0709B" w:rsidRDefault="007A08BE" w:rsidP="00B92FE9">
      <w:pPr>
        <w:spacing w:before="2"/>
        <w:ind w:left="111" w:right="305"/>
        <w:rPr>
          <w:rFonts w:ascii="Palatino Linotype" w:eastAsia="Palatino Linotype" w:hAnsi="Palatino Linotype" w:cs="Palatino Linotype"/>
          <w:b/>
          <w:w w:val="115"/>
          <w:sz w:val="21"/>
          <w:szCs w:val="21"/>
        </w:rPr>
      </w:pPr>
      <w:r>
        <w:rPr>
          <w:rFonts w:ascii="Palatino Linotype" w:eastAsia="Palatino Linotype" w:hAnsi="Palatino Linotype" w:cs="Palatino Linotype"/>
          <w:b/>
          <w:w w:val="113"/>
          <w:sz w:val="21"/>
          <w:szCs w:val="21"/>
        </w:rPr>
        <w:t>Scope:</w:t>
      </w:r>
      <w:r>
        <w:rPr>
          <w:rFonts w:ascii="Palatino Linotype" w:eastAsia="Palatino Linotype" w:hAnsi="Palatino Linotype" w:cs="Palatino Linotype"/>
          <w:b/>
          <w:spacing w:val="-6"/>
          <w:w w:val="113"/>
          <w:sz w:val="21"/>
          <w:szCs w:val="21"/>
        </w:rPr>
        <w:t xml:space="preserve"> </w:t>
      </w:r>
      <w:r>
        <w:rPr>
          <w:rFonts w:ascii="Palatino Linotype" w:eastAsia="Palatino Linotype" w:hAnsi="Palatino Linotype" w:cs="Palatino Linotype"/>
          <w:b/>
          <w:sz w:val="21"/>
          <w:szCs w:val="21"/>
        </w:rPr>
        <w:t>This</w:t>
      </w:r>
      <w:r>
        <w:rPr>
          <w:rFonts w:ascii="Palatino Linotype" w:eastAsia="Palatino Linotype" w:hAnsi="Palatino Linotype" w:cs="Palatino Linotype"/>
          <w:b/>
          <w:spacing w:val="-3"/>
          <w:sz w:val="21"/>
          <w:szCs w:val="21"/>
        </w:rPr>
        <w:t xml:space="preserve"> </w:t>
      </w:r>
      <w:r>
        <w:rPr>
          <w:rFonts w:ascii="Palatino Linotype" w:eastAsia="Palatino Linotype" w:hAnsi="Palatino Linotype" w:cs="Palatino Linotype"/>
          <w:b/>
          <w:w w:val="116"/>
          <w:sz w:val="21"/>
          <w:szCs w:val="21"/>
        </w:rPr>
        <w:t>assessment</w:t>
      </w:r>
      <w:r>
        <w:rPr>
          <w:rFonts w:ascii="Palatino Linotype" w:eastAsia="Palatino Linotype" w:hAnsi="Palatino Linotype" w:cs="Palatino Linotype"/>
          <w:b/>
          <w:spacing w:val="-28"/>
          <w:w w:val="116"/>
          <w:sz w:val="21"/>
          <w:szCs w:val="21"/>
        </w:rPr>
        <w:t xml:space="preserve"> </w:t>
      </w:r>
      <w:r>
        <w:rPr>
          <w:rFonts w:ascii="Palatino Linotype" w:eastAsia="Palatino Linotype" w:hAnsi="Palatino Linotype" w:cs="Palatino Linotype"/>
          <w:b/>
          <w:w w:val="116"/>
          <w:sz w:val="21"/>
          <w:szCs w:val="21"/>
        </w:rPr>
        <w:t>tested</w:t>
      </w:r>
      <w:r>
        <w:rPr>
          <w:rFonts w:ascii="Palatino Linotype" w:eastAsia="Palatino Linotype" w:hAnsi="Palatino Linotype" w:cs="Palatino Linotype"/>
          <w:b/>
          <w:spacing w:val="3"/>
          <w:w w:val="116"/>
          <w:sz w:val="21"/>
          <w:szCs w:val="21"/>
        </w:rPr>
        <w:t xml:space="preserve"> </w:t>
      </w:r>
      <w:r>
        <w:rPr>
          <w:rFonts w:ascii="Palatino Linotype" w:eastAsia="Palatino Linotype" w:hAnsi="Palatino Linotype" w:cs="Palatino Linotype"/>
          <w:b/>
          <w:w w:val="116"/>
          <w:sz w:val="21"/>
          <w:szCs w:val="21"/>
        </w:rPr>
        <w:t>the</w:t>
      </w:r>
      <w:r>
        <w:rPr>
          <w:rFonts w:ascii="Palatino Linotype" w:eastAsia="Palatino Linotype" w:hAnsi="Palatino Linotype" w:cs="Palatino Linotype"/>
          <w:b/>
          <w:spacing w:val="-12"/>
          <w:w w:val="116"/>
          <w:sz w:val="21"/>
          <w:szCs w:val="21"/>
        </w:rPr>
        <w:t xml:space="preserve"> </w:t>
      </w:r>
      <w:r>
        <w:rPr>
          <w:rFonts w:ascii="Palatino Linotype" w:eastAsia="Palatino Linotype" w:hAnsi="Palatino Linotype" w:cs="Palatino Linotype"/>
          <w:b/>
          <w:w w:val="97"/>
          <w:sz w:val="21"/>
          <w:szCs w:val="21"/>
        </w:rPr>
        <w:t>OWASP</w:t>
      </w:r>
      <w:r>
        <w:rPr>
          <w:rFonts w:ascii="Palatino Linotype" w:eastAsia="Palatino Linotype" w:hAnsi="Palatino Linotype" w:cs="Palatino Linotype"/>
          <w:b/>
          <w:spacing w:val="3"/>
          <w:w w:val="97"/>
          <w:sz w:val="21"/>
          <w:szCs w:val="21"/>
        </w:rPr>
        <w:t xml:space="preserve"> </w:t>
      </w:r>
      <w:r>
        <w:rPr>
          <w:rFonts w:ascii="Palatino Linotype" w:eastAsia="Palatino Linotype" w:hAnsi="Palatino Linotype" w:cs="Palatino Linotype"/>
          <w:b/>
          <w:w w:val="152"/>
          <w:sz w:val="21"/>
          <w:szCs w:val="21"/>
        </w:rPr>
        <w:t>J</w:t>
      </w:r>
      <w:r>
        <w:rPr>
          <w:rFonts w:ascii="Palatino Linotype" w:eastAsia="Palatino Linotype" w:hAnsi="Palatino Linotype" w:cs="Palatino Linotype"/>
          <w:b/>
          <w:w w:val="104"/>
          <w:sz w:val="21"/>
          <w:szCs w:val="21"/>
        </w:rPr>
        <w:t>u</w:t>
      </w:r>
      <w:r>
        <w:rPr>
          <w:rFonts w:ascii="Palatino Linotype" w:eastAsia="Palatino Linotype" w:hAnsi="Palatino Linotype" w:cs="Palatino Linotype"/>
          <w:b/>
          <w:w w:val="89"/>
          <w:sz w:val="21"/>
          <w:szCs w:val="21"/>
        </w:rPr>
        <w:t>i</w:t>
      </w:r>
      <w:r>
        <w:rPr>
          <w:rFonts w:ascii="Palatino Linotype" w:eastAsia="Palatino Linotype" w:hAnsi="Palatino Linotype" w:cs="Palatino Linotype"/>
          <w:b/>
          <w:w w:val="128"/>
          <w:sz w:val="21"/>
          <w:szCs w:val="21"/>
        </w:rPr>
        <w:t>c</w:t>
      </w:r>
      <w:r>
        <w:rPr>
          <w:rFonts w:ascii="Palatino Linotype" w:eastAsia="Palatino Linotype" w:hAnsi="Palatino Linotype" w:cs="Palatino Linotype"/>
          <w:b/>
          <w:w w:val="120"/>
          <w:sz w:val="21"/>
          <w:szCs w:val="21"/>
        </w:rPr>
        <w:t>e</w:t>
      </w:r>
      <w:r>
        <w:rPr>
          <w:rFonts w:ascii="Palatino Linotype" w:eastAsia="Palatino Linotype" w:hAnsi="Palatino Linotype" w:cs="Palatino Linotype"/>
          <w:b/>
          <w:spacing w:val="-4"/>
          <w:sz w:val="21"/>
          <w:szCs w:val="21"/>
        </w:rPr>
        <w:t xml:space="preserve"> </w:t>
      </w:r>
      <w:r>
        <w:rPr>
          <w:rFonts w:ascii="Palatino Linotype" w:eastAsia="Palatino Linotype" w:hAnsi="Palatino Linotype" w:cs="Palatino Linotype"/>
          <w:b/>
          <w:sz w:val="21"/>
          <w:szCs w:val="21"/>
        </w:rPr>
        <w:t>Shop</w:t>
      </w:r>
      <w:r>
        <w:rPr>
          <w:rFonts w:ascii="Palatino Linotype" w:eastAsia="Palatino Linotype" w:hAnsi="Palatino Linotype" w:cs="Palatino Linotype"/>
          <w:b/>
          <w:spacing w:val="35"/>
          <w:sz w:val="21"/>
          <w:szCs w:val="21"/>
        </w:rPr>
        <w:t xml:space="preserve"> </w:t>
      </w:r>
      <w:r>
        <w:rPr>
          <w:rFonts w:ascii="Palatino Linotype" w:eastAsia="Palatino Linotype" w:hAnsi="Palatino Linotype" w:cs="Palatino Linotype"/>
          <w:b/>
          <w:w w:val="116"/>
          <w:sz w:val="21"/>
          <w:szCs w:val="21"/>
        </w:rPr>
        <w:t>a</w:t>
      </w:r>
      <w:r>
        <w:rPr>
          <w:rFonts w:ascii="Palatino Linotype" w:eastAsia="Palatino Linotype" w:hAnsi="Palatino Linotype" w:cs="Palatino Linotype"/>
          <w:b/>
          <w:w w:val="108"/>
          <w:sz w:val="21"/>
          <w:szCs w:val="21"/>
        </w:rPr>
        <w:t>pp</w:t>
      </w:r>
      <w:r>
        <w:rPr>
          <w:rFonts w:ascii="Palatino Linotype" w:eastAsia="Palatino Linotype" w:hAnsi="Palatino Linotype" w:cs="Palatino Linotype"/>
          <w:b/>
          <w:w w:val="95"/>
          <w:sz w:val="21"/>
          <w:szCs w:val="21"/>
        </w:rPr>
        <w:t>l</w:t>
      </w:r>
      <w:r>
        <w:rPr>
          <w:rFonts w:ascii="Palatino Linotype" w:eastAsia="Palatino Linotype" w:hAnsi="Palatino Linotype" w:cs="Palatino Linotype"/>
          <w:b/>
          <w:w w:val="89"/>
          <w:sz w:val="21"/>
          <w:szCs w:val="21"/>
        </w:rPr>
        <w:t>i</w:t>
      </w:r>
      <w:r>
        <w:rPr>
          <w:rFonts w:ascii="Palatino Linotype" w:eastAsia="Palatino Linotype" w:hAnsi="Palatino Linotype" w:cs="Palatino Linotype"/>
          <w:b/>
          <w:w w:val="128"/>
          <w:sz w:val="21"/>
          <w:szCs w:val="21"/>
        </w:rPr>
        <w:t>c</w:t>
      </w:r>
      <w:r>
        <w:rPr>
          <w:rFonts w:ascii="Palatino Linotype" w:eastAsia="Palatino Linotype" w:hAnsi="Palatino Linotype" w:cs="Palatino Linotype"/>
          <w:b/>
          <w:w w:val="116"/>
          <w:sz w:val="21"/>
          <w:szCs w:val="21"/>
        </w:rPr>
        <w:t>a</w:t>
      </w:r>
      <w:r>
        <w:rPr>
          <w:rFonts w:ascii="Palatino Linotype" w:eastAsia="Palatino Linotype" w:hAnsi="Palatino Linotype" w:cs="Palatino Linotype"/>
          <w:b/>
          <w:w w:val="129"/>
          <w:sz w:val="21"/>
          <w:szCs w:val="21"/>
        </w:rPr>
        <w:t>t</w:t>
      </w:r>
      <w:r>
        <w:rPr>
          <w:rFonts w:ascii="Palatino Linotype" w:eastAsia="Palatino Linotype" w:hAnsi="Palatino Linotype" w:cs="Palatino Linotype"/>
          <w:b/>
          <w:w w:val="89"/>
          <w:sz w:val="21"/>
          <w:szCs w:val="21"/>
        </w:rPr>
        <w:t>i</w:t>
      </w:r>
      <w:r>
        <w:rPr>
          <w:rFonts w:ascii="Palatino Linotype" w:eastAsia="Palatino Linotype" w:hAnsi="Palatino Linotype" w:cs="Palatino Linotype"/>
          <w:b/>
          <w:w w:val="115"/>
          <w:sz w:val="21"/>
          <w:szCs w:val="21"/>
        </w:rPr>
        <w:t>o</w:t>
      </w:r>
      <w:r>
        <w:rPr>
          <w:rFonts w:ascii="Palatino Linotype" w:eastAsia="Palatino Linotype" w:hAnsi="Palatino Linotype" w:cs="Palatino Linotype"/>
          <w:b/>
          <w:w w:val="106"/>
          <w:sz w:val="21"/>
          <w:szCs w:val="21"/>
        </w:rPr>
        <w:t>n</w:t>
      </w:r>
      <w:r>
        <w:rPr>
          <w:rFonts w:ascii="Palatino Linotype" w:eastAsia="Palatino Linotype" w:hAnsi="Palatino Linotype" w:cs="Palatino Linotype"/>
          <w:b/>
          <w:w w:val="114"/>
          <w:sz w:val="21"/>
          <w:szCs w:val="21"/>
        </w:rPr>
        <w:t>,</w:t>
      </w:r>
      <w:r>
        <w:rPr>
          <w:rFonts w:ascii="Palatino Linotype" w:eastAsia="Palatino Linotype" w:hAnsi="Palatino Linotype" w:cs="Palatino Linotype"/>
          <w:b/>
          <w:spacing w:val="-4"/>
          <w:sz w:val="21"/>
          <w:szCs w:val="21"/>
        </w:rPr>
        <w:t xml:space="preserve"> </w:t>
      </w:r>
      <w:r>
        <w:rPr>
          <w:rFonts w:ascii="Palatino Linotype" w:eastAsia="Palatino Linotype" w:hAnsi="Palatino Linotype" w:cs="Palatino Linotype"/>
          <w:b/>
          <w:w w:val="89"/>
          <w:sz w:val="21"/>
          <w:szCs w:val="21"/>
        </w:rPr>
        <w:t>i</w:t>
      </w:r>
      <w:r>
        <w:rPr>
          <w:rFonts w:ascii="Palatino Linotype" w:eastAsia="Palatino Linotype" w:hAnsi="Palatino Linotype" w:cs="Palatino Linotype"/>
          <w:b/>
          <w:w w:val="129"/>
          <w:sz w:val="21"/>
          <w:szCs w:val="21"/>
        </w:rPr>
        <w:t>t</w:t>
      </w:r>
      <w:r>
        <w:rPr>
          <w:rFonts w:ascii="Palatino Linotype" w:eastAsia="Palatino Linotype" w:hAnsi="Palatino Linotype" w:cs="Palatino Linotype"/>
          <w:b/>
          <w:w w:val="115"/>
          <w:sz w:val="21"/>
          <w:szCs w:val="21"/>
        </w:rPr>
        <w:t>s</w:t>
      </w:r>
      <w:r>
        <w:rPr>
          <w:rFonts w:ascii="Palatino Linotype" w:eastAsia="Palatino Linotype" w:hAnsi="Palatino Linotype" w:cs="Palatino Linotype"/>
          <w:b/>
          <w:spacing w:val="-4"/>
          <w:sz w:val="21"/>
          <w:szCs w:val="21"/>
        </w:rPr>
        <w:t xml:space="preserve"> </w:t>
      </w:r>
      <w:r>
        <w:rPr>
          <w:rFonts w:ascii="Palatino Linotype" w:eastAsia="Palatino Linotype" w:hAnsi="Palatino Linotype" w:cs="Palatino Linotype"/>
          <w:b/>
          <w:sz w:val="21"/>
          <w:szCs w:val="21"/>
        </w:rPr>
        <w:t>APIs,</w:t>
      </w:r>
      <w:r>
        <w:rPr>
          <w:rFonts w:ascii="Palatino Linotype" w:eastAsia="Palatino Linotype" w:hAnsi="Palatino Linotype" w:cs="Palatino Linotype"/>
          <w:b/>
          <w:spacing w:val="3"/>
          <w:sz w:val="21"/>
          <w:szCs w:val="21"/>
        </w:rPr>
        <w:t xml:space="preserve"> </w:t>
      </w:r>
      <w:r>
        <w:rPr>
          <w:rFonts w:ascii="Palatino Linotype" w:eastAsia="Palatino Linotype" w:hAnsi="Palatino Linotype" w:cs="Palatino Linotype"/>
          <w:b/>
          <w:sz w:val="21"/>
          <w:szCs w:val="21"/>
        </w:rPr>
        <w:t>and</w:t>
      </w:r>
      <w:r>
        <w:rPr>
          <w:rFonts w:ascii="Palatino Linotype" w:eastAsia="Palatino Linotype" w:hAnsi="Palatino Linotype" w:cs="Palatino Linotype"/>
          <w:b/>
          <w:spacing w:val="31"/>
          <w:sz w:val="21"/>
          <w:szCs w:val="21"/>
        </w:rPr>
        <w:t xml:space="preserve"> </w:t>
      </w:r>
      <w:r>
        <w:rPr>
          <w:rFonts w:ascii="Palatino Linotype" w:eastAsia="Palatino Linotype" w:hAnsi="Palatino Linotype" w:cs="Palatino Linotype"/>
          <w:b/>
          <w:w w:val="120"/>
          <w:sz w:val="21"/>
          <w:szCs w:val="21"/>
        </w:rPr>
        <w:t>e</w:t>
      </w:r>
      <w:r>
        <w:rPr>
          <w:rFonts w:ascii="Palatino Linotype" w:eastAsia="Palatino Linotype" w:hAnsi="Palatino Linotype" w:cs="Palatino Linotype"/>
          <w:b/>
          <w:w w:val="106"/>
          <w:sz w:val="21"/>
          <w:szCs w:val="21"/>
        </w:rPr>
        <w:t>x</w:t>
      </w:r>
      <w:r>
        <w:rPr>
          <w:rFonts w:ascii="Palatino Linotype" w:eastAsia="Palatino Linotype" w:hAnsi="Palatino Linotype" w:cs="Palatino Linotype"/>
          <w:b/>
          <w:w w:val="108"/>
          <w:sz w:val="21"/>
          <w:szCs w:val="21"/>
        </w:rPr>
        <w:t>p</w:t>
      </w:r>
      <w:r>
        <w:rPr>
          <w:rFonts w:ascii="Palatino Linotype" w:eastAsia="Palatino Linotype" w:hAnsi="Palatino Linotype" w:cs="Palatino Linotype"/>
          <w:b/>
          <w:w w:val="115"/>
          <w:sz w:val="21"/>
          <w:szCs w:val="21"/>
        </w:rPr>
        <w:t>os</w:t>
      </w:r>
      <w:r>
        <w:rPr>
          <w:rFonts w:ascii="Palatino Linotype" w:eastAsia="Palatino Linotype" w:hAnsi="Palatino Linotype" w:cs="Palatino Linotype"/>
          <w:b/>
          <w:w w:val="120"/>
          <w:sz w:val="21"/>
          <w:szCs w:val="21"/>
        </w:rPr>
        <w:t>e</w:t>
      </w:r>
      <w:r>
        <w:rPr>
          <w:rFonts w:ascii="Palatino Linotype" w:eastAsia="Palatino Linotype" w:hAnsi="Palatino Linotype" w:cs="Palatino Linotype"/>
          <w:b/>
          <w:w w:val="108"/>
          <w:sz w:val="21"/>
          <w:szCs w:val="21"/>
        </w:rPr>
        <w:t xml:space="preserve">d </w:t>
      </w:r>
      <w:proofErr w:type="spellStart"/>
      <w:proofErr w:type="gramStart"/>
      <w:r>
        <w:rPr>
          <w:rFonts w:ascii="Palatino Linotype" w:eastAsia="Palatino Linotype" w:hAnsi="Palatino Linotype" w:cs="Palatino Linotype"/>
          <w:b/>
          <w:w w:val="120"/>
          <w:sz w:val="21"/>
          <w:szCs w:val="21"/>
        </w:rPr>
        <w:t>e</w:t>
      </w:r>
      <w:r>
        <w:rPr>
          <w:rFonts w:ascii="Palatino Linotype" w:eastAsia="Palatino Linotype" w:hAnsi="Palatino Linotype" w:cs="Palatino Linotype"/>
          <w:b/>
          <w:w w:val="106"/>
          <w:sz w:val="21"/>
          <w:szCs w:val="21"/>
        </w:rPr>
        <w:t>n</w:t>
      </w:r>
      <w:r>
        <w:rPr>
          <w:rFonts w:ascii="Palatino Linotype" w:eastAsia="Palatino Linotype" w:hAnsi="Palatino Linotype" w:cs="Palatino Linotype"/>
          <w:b/>
          <w:w w:val="108"/>
          <w:sz w:val="21"/>
          <w:szCs w:val="21"/>
        </w:rPr>
        <w:t>dp</w:t>
      </w:r>
      <w:r>
        <w:rPr>
          <w:rFonts w:ascii="Palatino Linotype" w:eastAsia="Palatino Linotype" w:hAnsi="Palatino Linotype" w:cs="Palatino Linotype"/>
          <w:b/>
          <w:w w:val="115"/>
          <w:sz w:val="21"/>
          <w:szCs w:val="21"/>
        </w:rPr>
        <w:t>o</w:t>
      </w:r>
      <w:r>
        <w:rPr>
          <w:rFonts w:ascii="Palatino Linotype" w:eastAsia="Palatino Linotype" w:hAnsi="Palatino Linotype" w:cs="Palatino Linotype"/>
          <w:b/>
          <w:w w:val="89"/>
          <w:sz w:val="21"/>
          <w:szCs w:val="21"/>
        </w:rPr>
        <w:t>i</w:t>
      </w:r>
      <w:r>
        <w:rPr>
          <w:rFonts w:ascii="Palatino Linotype" w:eastAsia="Palatino Linotype" w:hAnsi="Palatino Linotype" w:cs="Palatino Linotype"/>
          <w:b/>
          <w:w w:val="106"/>
          <w:sz w:val="21"/>
          <w:szCs w:val="21"/>
        </w:rPr>
        <w:t>n</w:t>
      </w:r>
      <w:r>
        <w:rPr>
          <w:rFonts w:ascii="Palatino Linotype" w:eastAsia="Palatino Linotype" w:hAnsi="Palatino Linotype" w:cs="Palatino Linotype"/>
          <w:b/>
          <w:w w:val="129"/>
          <w:sz w:val="21"/>
          <w:szCs w:val="21"/>
        </w:rPr>
        <w:t>t</w:t>
      </w:r>
      <w:r>
        <w:rPr>
          <w:rFonts w:ascii="Palatino Linotype" w:eastAsia="Palatino Linotype" w:hAnsi="Palatino Linotype" w:cs="Palatino Linotype"/>
          <w:b/>
          <w:w w:val="115"/>
          <w:sz w:val="21"/>
          <w:szCs w:val="21"/>
        </w:rPr>
        <w:t>s</w:t>
      </w:r>
      <w:r>
        <w:rPr>
          <w:rFonts w:ascii="Palatino Linotype" w:eastAsia="Palatino Linotype" w:hAnsi="Palatino Linotype" w:cs="Palatino Linotype"/>
          <w:b/>
          <w:w w:val="113"/>
          <w:sz w:val="21"/>
          <w:szCs w:val="21"/>
        </w:rPr>
        <w:t>.</w:t>
      </w:r>
      <w:r>
        <w:rPr>
          <w:rFonts w:ascii="Palatino Linotype" w:eastAsia="Palatino Linotype" w:hAnsi="Palatino Linotype" w:cs="Palatino Linotype"/>
          <w:b/>
          <w:w w:val="94"/>
          <w:sz w:val="21"/>
          <w:szCs w:val="21"/>
        </w:rPr>
        <w:t>M</w:t>
      </w:r>
      <w:r>
        <w:rPr>
          <w:rFonts w:ascii="Palatino Linotype" w:eastAsia="Palatino Linotype" w:hAnsi="Palatino Linotype" w:cs="Palatino Linotype"/>
          <w:b/>
          <w:w w:val="120"/>
          <w:sz w:val="21"/>
          <w:szCs w:val="21"/>
        </w:rPr>
        <w:t>e</w:t>
      </w:r>
      <w:r>
        <w:rPr>
          <w:rFonts w:ascii="Palatino Linotype" w:eastAsia="Palatino Linotype" w:hAnsi="Palatino Linotype" w:cs="Palatino Linotype"/>
          <w:b/>
          <w:w w:val="129"/>
          <w:sz w:val="21"/>
          <w:szCs w:val="21"/>
        </w:rPr>
        <w:t>t</w:t>
      </w:r>
      <w:r>
        <w:rPr>
          <w:rFonts w:ascii="Palatino Linotype" w:eastAsia="Palatino Linotype" w:hAnsi="Palatino Linotype" w:cs="Palatino Linotype"/>
          <w:b/>
          <w:w w:val="106"/>
          <w:sz w:val="21"/>
          <w:szCs w:val="21"/>
        </w:rPr>
        <w:t>h</w:t>
      </w:r>
      <w:r>
        <w:rPr>
          <w:rFonts w:ascii="Palatino Linotype" w:eastAsia="Palatino Linotype" w:hAnsi="Palatino Linotype" w:cs="Palatino Linotype"/>
          <w:b/>
          <w:w w:val="115"/>
          <w:sz w:val="21"/>
          <w:szCs w:val="21"/>
        </w:rPr>
        <w:t>o</w:t>
      </w:r>
      <w:r>
        <w:rPr>
          <w:rFonts w:ascii="Palatino Linotype" w:eastAsia="Palatino Linotype" w:hAnsi="Palatino Linotype" w:cs="Palatino Linotype"/>
          <w:b/>
          <w:w w:val="108"/>
          <w:sz w:val="21"/>
          <w:szCs w:val="21"/>
        </w:rPr>
        <w:t>d</w:t>
      </w:r>
      <w:r>
        <w:rPr>
          <w:rFonts w:ascii="Palatino Linotype" w:eastAsia="Palatino Linotype" w:hAnsi="Palatino Linotype" w:cs="Palatino Linotype"/>
          <w:b/>
          <w:w w:val="115"/>
          <w:sz w:val="21"/>
          <w:szCs w:val="21"/>
        </w:rPr>
        <w:t>o</w:t>
      </w:r>
      <w:r>
        <w:rPr>
          <w:rFonts w:ascii="Palatino Linotype" w:eastAsia="Palatino Linotype" w:hAnsi="Palatino Linotype" w:cs="Palatino Linotype"/>
          <w:b/>
          <w:w w:val="95"/>
          <w:sz w:val="21"/>
          <w:szCs w:val="21"/>
        </w:rPr>
        <w:t>l</w:t>
      </w:r>
      <w:r>
        <w:rPr>
          <w:rFonts w:ascii="Palatino Linotype" w:eastAsia="Palatino Linotype" w:hAnsi="Palatino Linotype" w:cs="Palatino Linotype"/>
          <w:b/>
          <w:w w:val="115"/>
          <w:sz w:val="21"/>
          <w:szCs w:val="21"/>
        </w:rPr>
        <w:t>o</w:t>
      </w:r>
      <w:r>
        <w:rPr>
          <w:rFonts w:ascii="Palatino Linotype" w:eastAsia="Palatino Linotype" w:hAnsi="Palatino Linotype" w:cs="Palatino Linotype"/>
          <w:b/>
          <w:w w:val="103"/>
          <w:sz w:val="21"/>
          <w:szCs w:val="21"/>
        </w:rPr>
        <w:t>g</w:t>
      </w:r>
      <w:r>
        <w:rPr>
          <w:rFonts w:ascii="Palatino Linotype" w:eastAsia="Palatino Linotype" w:hAnsi="Palatino Linotype" w:cs="Palatino Linotype"/>
          <w:b/>
          <w:w w:val="106"/>
          <w:sz w:val="21"/>
          <w:szCs w:val="21"/>
        </w:rPr>
        <w:t>y</w:t>
      </w:r>
      <w:proofErr w:type="spellEnd"/>
      <w:proofErr w:type="gramEnd"/>
      <w:r>
        <w:rPr>
          <w:rFonts w:ascii="Palatino Linotype" w:eastAsia="Palatino Linotype" w:hAnsi="Palatino Linotype" w:cs="Palatino Linotype"/>
          <w:b/>
          <w:w w:val="113"/>
          <w:sz w:val="21"/>
          <w:szCs w:val="21"/>
        </w:rPr>
        <w:t>:</w:t>
      </w:r>
      <w:r>
        <w:rPr>
          <w:rFonts w:ascii="Palatino Linotype" w:eastAsia="Palatino Linotype" w:hAnsi="Palatino Linotype" w:cs="Palatino Linotype"/>
          <w:b/>
          <w:spacing w:val="-4"/>
          <w:sz w:val="21"/>
          <w:szCs w:val="21"/>
        </w:rPr>
        <w:t xml:space="preserve"> </w:t>
      </w:r>
      <w:r>
        <w:rPr>
          <w:rFonts w:ascii="Palatino Linotype" w:eastAsia="Palatino Linotype" w:hAnsi="Palatino Linotype" w:cs="Palatino Linotype"/>
          <w:b/>
          <w:sz w:val="21"/>
          <w:szCs w:val="21"/>
        </w:rPr>
        <w:t>The</w:t>
      </w:r>
      <w:r>
        <w:rPr>
          <w:rFonts w:ascii="Palatino Linotype" w:eastAsia="Palatino Linotype" w:hAnsi="Palatino Linotype" w:cs="Palatino Linotype"/>
          <w:b/>
          <w:spacing w:val="12"/>
          <w:sz w:val="21"/>
          <w:szCs w:val="21"/>
        </w:rPr>
        <w:t xml:space="preserve"> </w:t>
      </w:r>
      <w:r>
        <w:rPr>
          <w:rFonts w:ascii="Palatino Linotype" w:eastAsia="Palatino Linotype" w:hAnsi="Palatino Linotype" w:cs="Palatino Linotype"/>
          <w:b/>
          <w:w w:val="129"/>
          <w:sz w:val="21"/>
          <w:szCs w:val="21"/>
        </w:rPr>
        <w:t>t</w:t>
      </w:r>
      <w:r>
        <w:rPr>
          <w:rFonts w:ascii="Palatino Linotype" w:eastAsia="Palatino Linotype" w:hAnsi="Palatino Linotype" w:cs="Palatino Linotype"/>
          <w:b/>
          <w:w w:val="120"/>
          <w:sz w:val="21"/>
          <w:szCs w:val="21"/>
        </w:rPr>
        <w:t>e</w:t>
      </w:r>
      <w:r>
        <w:rPr>
          <w:rFonts w:ascii="Palatino Linotype" w:eastAsia="Palatino Linotype" w:hAnsi="Palatino Linotype" w:cs="Palatino Linotype"/>
          <w:b/>
          <w:w w:val="115"/>
          <w:sz w:val="21"/>
          <w:szCs w:val="21"/>
        </w:rPr>
        <w:t>s</w:t>
      </w:r>
      <w:r>
        <w:rPr>
          <w:rFonts w:ascii="Palatino Linotype" w:eastAsia="Palatino Linotype" w:hAnsi="Palatino Linotype" w:cs="Palatino Linotype"/>
          <w:b/>
          <w:w w:val="129"/>
          <w:sz w:val="21"/>
          <w:szCs w:val="21"/>
        </w:rPr>
        <w:t>t</w:t>
      </w:r>
      <w:r>
        <w:rPr>
          <w:rFonts w:ascii="Palatino Linotype" w:eastAsia="Palatino Linotype" w:hAnsi="Palatino Linotype" w:cs="Palatino Linotype"/>
          <w:b/>
          <w:w w:val="89"/>
          <w:sz w:val="21"/>
          <w:szCs w:val="21"/>
        </w:rPr>
        <w:t>i</w:t>
      </w:r>
      <w:r>
        <w:rPr>
          <w:rFonts w:ascii="Palatino Linotype" w:eastAsia="Palatino Linotype" w:hAnsi="Palatino Linotype" w:cs="Palatino Linotype"/>
          <w:b/>
          <w:w w:val="106"/>
          <w:sz w:val="21"/>
          <w:szCs w:val="21"/>
        </w:rPr>
        <w:t>n</w:t>
      </w:r>
      <w:r>
        <w:rPr>
          <w:rFonts w:ascii="Palatino Linotype" w:eastAsia="Palatino Linotype" w:hAnsi="Palatino Linotype" w:cs="Palatino Linotype"/>
          <w:b/>
          <w:w w:val="103"/>
          <w:sz w:val="21"/>
          <w:szCs w:val="21"/>
        </w:rPr>
        <w:t>g</w:t>
      </w:r>
      <w:r>
        <w:rPr>
          <w:rFonts w:ascii="Palatino Linotype" w:eastAsia="Palatino Linotype" w:hAnsi="Palatino Linotype" w:cs="Palatino Linotype"/>
          <w:b/>
          <w:spacing w:val="-4"/>
          <w:sz w:val="21"/>
          <w:szCs w:val="21"/>
        </w:rPr>
        <w:t xml:space="preserve"> </w:t>
      </w:r>
      <w:r>
        <w:rPr>
          <w:rFonts w:ascii="Palatino Linotype" w:eastAsia="Palatino Linotype" w:hAnsi="Palatino Linotype" w:cs="Palatino Linotype"/>
          <w:b/>
          <w:sz w:val="21"/>
          <w:szCs w:val="21"/>
        </w:rPr>
        <w:t>followed</w:t>
      </w:r>
      <w:r>
        <w:rPr>
          <w:rFonts w:ascii="Palatino Linotype" w:eastAsia="Palatino Linotype" w:hAnsi="Palatino Linotype" w:cs="Palatino Linotype"/>
          <w:b/>
          <w:spacing w:val="52"/>
          <w:sz w:val="21"/>
          <w:szCs w:val="21"/>
        </w:rPr>
        <w:t xml:space="preserve"> </w:t>
      </w:r>
      <w:r>
        <w:rPr>
          <w:rFonts w:ascii="Palatino Linotype" w:eastAsia="Palatino Linotype" w:hAnsi="Palatino Linotype" w:cs="Palatino Linotype"/>
          <w:b/>
          <w:sz w:val="21"/>
          <w:szCs w:val="21"/>
        </w:rPr>
        <w:t>a</w:t>
      </w:r>
      <w:r>
        <w:rPr>
          <w:rFonts w:ascii="Palatino Linotype" w:eastAsia="Palatino Linotype" w:hAnsi="Palatino Linotype" w:cs="Palatino Linotype"/>
          <w:b/>
          <w:spacing w:val="13"/>
          <w:sz w:val="21"/>
          <w:szCs w:val="21"/>
        </w:rPr>
        <w:t xml:space="preserve"> </w:t>
      </w:r>
      <w:r>
        <w:rPr>
          <w:rFonts w:ascii="Palatino Linotype" w:eastAsia="Palatino Linotype" w:hAnsi="Palatino Linotype" w:cs="Palatino Linotype"/>
          <w:b/>
          <w:w w:val="108"/>
          <w:sz w:val="21"/>
          <w:szCs w:val="21"/>
        </w:rPr>
        <w:t xml:space="preserve">black-box </w:t>
      </w:r>
      <w:proofErr w:type="spellStart"/>
      <w:r>
        <w:rPr>
          <w:rFonts w:ascii="Palatino Linotype" w:eastAsia="Palatino Linotype" w:hAnsi="Palatino Linotype" w:cs="Palatino Linotype"/>
          <w:b/>
          <w:w w:val="116"/>
          <w:sz w:val="21"/>
          <w:szCs w:val="21"/>
        </w:rPr>
        <w:t>a</w:t>
      </w:r>
      <w:r>
        <w:rPr>
          <w:rFonts w:ascii="Palatino Linotype" w:eastAsia="Palatino Linotype" w:hAnsi="Palatino Linotype" w:cs="Palatino Linotype"/>
          <w:b/>
          <w:w w:val="108"/>
          <w:sz w:val="21"/>
          <w:szCs w:val="21"/>
        </w:rPr>
        <w:t>pp</w:t>
      </w:r>
      <w:r>
        <w:rPr>
          <w:rFonts w:ascii="Palatino Linotype" w:eastAsia="Palatino Linotype" w:hAnsi="Palatino Linotype" w:cs="Palatino Linotype"/>
          <w:b/>
          <w:w w:val="111"/>
          <w:sz w:val="21"/>
          <w:szCs w:val="21"/>
        </w:rPr>
        <w:t>r</w:t>
      </w:r>
      <w:r>
        <w:rPr>
          <w:rFonts w:ascii="Palatino Linotype" w:eastAsia="Palatino Linotype" w:hAnsi="Palatino Linotype" w:cs="Palatino Linotype"/>
          <w:b/>
          <w:w w:val="115"/>
          <w:sz w:val="21"/>
          <w:szCs w:val="21"/>
        </w:rPr>
        <w:t>o</w:t>
      </w:r>
      <w:r>
        <w:rPr>
          <w:rFonts w:ascii="Palatino Linotype" w:eastAsia="Palatino Linotype" w:hAnsi="Palatino Linotype" w:cs="Palatino Linotype"/>
          <w:b/>
          <w:w w:val="116"/>
          <w:sz w:val="21"/>
          <w:szCs w:val="21"/>
        </w:rPr>
        <w:t>a</w:t>
      </w:r>
      <w:r>
        <w:rPr>
          <w:rFonts w:ascii="Palatino Linotype" w:eastAsia="Palatino Linotype" w:hAnsi="Palatino Linotype" w:cs="Palatino Linotype"/>
          <w:b/>
          <w:w w:val="128"/>
          <w:sz w:val="21"/>
          <w:szCs w:val="21"/>
        </w:rPr>
        <w:t>c</w:t>
      </w:r>
      <w:r>
        <w:rPr>
          <w:rFonts w:ascii="Palatino Linotype" w:eastAsia="Palatino Linotype" w:hAnsi="Palatino Linotype" w:cs="Palatino Linotype"/>
          <w:b/>
          <w:w w:val="106"/>
          <w:sz w:val="21"/>
          <w:szCs w:val="21"/>
        </w:rPr>
        <w:t>h</w:t>
      </w:r>
      <w:r>
        <w:rPr>
          <w:rFonts w:ascii="Palatino Linotype" w:eastAsia="Palatino Linotype" w:hAnsi="Palatino Linotype" w:cs="Palatino Linotype"/>
          <w:b/>
          <w:w w:val="113"/>
          <w:sz w:val="21"/>
          <w:szCs w:val="21"/>
        </w:rPr>
        <w:t>.</w:t>
      </w:r>
      <w:r>
        <w:rPr>
          <w:rFonts w:ascii="Palatino Linotype" w:eastAsia="Palatino Linotype" w:hAnsi="Palatino Linotype" w:cs="Palatino Linotype"/>
          <w:b/>
          <w:w w:val="91"/>
          <w:sz w:val="21"/>
          <w:szCs w:val="21"/>
        </w:rPr>
        <w:t>T</w:t>
      </w:r>
      <w:r>
        <w:rPr>
          <w:rFonts w:ascii="Palatino Linotype" w:eastAsia="Palatino Linotype" w:hAnsi="Palatino Linotype" w:cs="Palatino Linotype"/>
          <w:b/>
          <w:w w:val="115"/>
          <w:sz w:val="21"/>
          <w:szCs w:val="21"/>
        </w:rPr>
        <w:t>oo</w:t>
      </w:r>
      <w:r>
        <w:rPr>
          <w:rFonts w:ascii="Palatino Linotype" w:eastAsia="Palatino Linotype" w:hAnsi="Palatino Linotype" w:cs="Palatino Linotype"/>
          <w:b/>
          <w:w w:val="95"/>
          <w:sz w:val="21"/>
          <w:szCs w:val="21"/>
        </w:rPr>
        <w:t>l</w:t>
      </w:r>
      <w:r>
        <w:rPr>
          <w:rFonts w:ascii="Palatino Linotype" w:eastAsia="Palatino Linotype" w:hAnsi="Palatino Linotype" w:cs="Palatino Linotype"/>
          <w:b/>
          <w:w w:val="115"/>
          <w:sz w:val="21"/>
          <w:szCs w:val="21"/>
        </w:rPr>
        <w:t>s</w:t>
      </w:r>
      <w:proofErr w:type="spellEnd"/>
      <w:r>
        <w:rPr>
          <w:rFonts w:ascii="Palatino Linotype" w:eastAsia="Palatino Linotype" w:hAnsi="Palatino Linotype" w:cs="Palatino Linotype"/>
          <w:b/>
          <w:spacing w:val="-4"/>
          <w:sz w:val="21"/>
          <w:szCs w:val="21"/>
        </w:rPr>
        <w:t xml:space="preserve"> </w:t>
      </w:r>
      <w:r>
        <w:rPr>
          <w:rFonts w:ascii="Palatino Linotype" w:eastAsia="Palatino Linotype" w:hAnsi="Palatino Linotype" w:cs="Palatino Linotype"/>
          <w:b/>
          <w:sz w:val="21"/>
          <w:szCs w:val="21"/>
        </w:rPr>
        <w:t>Used:</w:t>
      </w:r>
      <w:r>
        <w:rPr>
          <w:rFonts w:ascii="Palatino Linotype" w:eastAsia="Palatino Linotype" w:hAnsi="Palatino Linotype" w:cs="Palatino Linotype"/>
          <w:b/>
          <w:spacing w:val="48"/>
          <w:sz w:val="21"/>
          <w:szCs w:val="21"/>
        </w:rPr>
        <w:t xml:space="preserve"> </w:t>
      </w:r>
      <w:r>
        <w:rPr>
          <w:rFonts w:ascii="Palatino Linotype" w:eastAsia="Palatino Linotype" w:hAnsi="Palatino Linotype" w:cs="Palatino Linotype"/>
          <w:b/>
          <w:sz w:val="21"/>
          <w:szCs w:val="21"/>
        </w:rPr>
        <w:t>The</w:t>
      </w:r>
      <w:r>
        <w:rPr>
          <w:rFonts w:ascii="Palatino Linotype" w:eastAsia="Palatino Linotype" w:hAnsi="Palatino Linotype" w:cs="Palatino Linotype"/>
          <w:b/>
          <w:spacing w:val="12"/>
          <w:sz w:val="21"/>
          <w:szCs w:val="21"/>
        </w:rPr>
        <w:t xml:space="preserve"> </w:t>
      </w:r>
      <w:r>
        <w:rPr>
          <w:rFonts w:ascii="Palatino Linotype" w:eastAsia="Palatino Linotype" w:hAnsi="Palatino Linotype" w:cs="Palatino Linotype"/>
          <w:b/>
          <w:w w:val="102"/>
          <w:sz w:val="21"/>
          <w:szCs w:val="21"/>
        </w:rPr>
        <w:t>f</w:t>
      </w:r>
      <w:r>
        <w:rPr>
          <w:rFonts w:ascii="Palatino Linotype" w:eastAsia="Palatino Linotype" w:hAnsi="Palatino Linotype" w:cs="Palatino Linotype"/>
          <w:b/>
          <w:w w:val="115"/>
          <w:sz w:val="21"/>
          <w:szCs w:val="21"/>
        </w:rPr>
        <w:t>o</w:t>
      </w:r>
      <w:r>
        <w:rPr>
          <w:rFonts w:ascii="Palatino Linotype" w:eastAsia="Palatino Linotype" w:hAnsi="Palatino Linotype" w:cs="Palatino Linotype"/>
          <w:b/>
          <w:w w:val="95"/>
          <w:sz w:val="21"/>
          <w:szCs w:val="21"/>
        </w:rPr>
        <w:t>ll</w:t>
      </w:r>
      <w:r>
        <w:rPr>
          <w:rFonts w:ascii="Palatino Linotype" w:eastAsia="Palatino Linotype" w:hAnsi="Palatino Linotype" w:cs="Palatino Linotype"/>
          <w:b/>
          <w:w w:val="115"/>
          <w:sz w:val="21"/>
          <w:szCs w:val="21"/>
        </w:rPr>
        <w:t>o</w:t>
      </w:r>
      <w:r>
        <w:rPr>
          <w:rFonts w:ascii="Palatino Linotype" w:eastAsia="Palatino Linotype" w:hAnsi="Palatino Linotype" w:cs="Palatino Linotype"/>
          <w:b/>
          <w:w w:val="97"/>
          <w:sz w:val="21"/>
          <w:szCs w:val="21"/>
        </w:rPr>
        <w:t>w</w:t>
      </w:r>
      <w:r>
        <w:rPr>
          <w:rFonts w:ascii="Palatino Linotype" w:eastAsia="Palatino Linotype" w:hAnsi="Palatino Linotype" w:cs="Palatino Linotype"/>
          <w:b/>
          <w:w w:val="89"/>
          <w:sz w:val="21"/>
          <w:szCs w:val="21"/>
        </w:rPr>
        <w:t>i</w:t>
      </w:r>
      <w:r>
        <w:rPr>
          <w:rFonts w:ascii="Palatino Linotype" w:eastAsia="Palatino Linotype" w:hAnsi="Palatino Linotype" w:cs="Palatino Linotype"/>
          <w:b/>
          <w:w w:val="106"/>
          <w:sz w:val="21"/>
          <w:szCs w:val="21"/>
        </w:rPr>
        <w:t>n</w:t>
      </w:r>
      <w:r>
        <w:rPr>
          <w:rFonts w:ascii="Palatino Linotype" w:eastAsia="Palatino Linotype" w:hAnsi="Palatino Linotype" w:cs="Palatino Linotype"/>
          <w:b/>
          <w:w w:val="103"/>
          <w:sz w:val="21"/>
          <w:szCs w:val="21"/>
        </w:rPr>
        <w:t>g</w:t>
      </w:r>
      <w:r>
        <w:rPr>
          <w:rFonts w:ascii="Palatino Linotype" w:eastAsia="Palatino Linotype" w:hAnsi="Palatino Linotype" w:cs="Palatino Linotype"/>
          <w:b/>
          <w:spacing w:val="-4"/>
          <w:sz w:val="21"/>
          <w:szCs w:val="21"/>
        </w:rPr>
        <w:t xml:space="preserve"> </w:t>
      </w:r>
      <w:r>
        <w:rPr>
          <w:rFonts w:ascii="Palatino Linotype" w:eastAsia="Palatino Linotype" w:hAnsi="Palatino Linotype" w:cs="Palatino Linotype"/>
          <w:b/>
          <w:w w:val="114"/>
          <w:sz w:val="21"/>
          <w:szCs w:val="21"/>
        </w:rPr>
        <w:t>tools</w:t>
      </w:r>
      <w:r>
        <w:rPr>
          <w:rFonts w:ascii="Palatino Linotype" w:eastAsia="Palatino Linotype" w:hAnsi="Palatino Linotype" w:cs="Palatino Linotype"/>
          <w:b/>
          <w:spacing w:val="1"/>
          <w:w w:val="114"/>
          <w:sz w:val="21"/>
          <w:szCs w:val="21"/>
        </w:rPr>
        <w:t xml:space="preserve"> </w:t>
      </w:r>
      <w:r>
        <w:rPr>
          <w:rFonts w:ascii="Palatino Linotype" w:eastAsia="Palatino Linotype" w:hAnsi="Palatino Linotype" w:cs="Palatino Linotype"/>
          <w:b/>
          <w:sz w:val="21"/>
          <w:szCs w:val="21"/>
        </w:rPr>
        <w:t>were</w:t>
      </w:r>
      <w:r>
        <w:rPr>
          <w:rFonts w:ascii="Palatino Linotype" w:eastAsia="Palatino Linotype" w:hAnsi="Palatino Linotype" w:cs="Palatino Linotype"/>
          <w:b/>
          <w:spacing w:val="42"/>
          <w:sz w:val="21"/>
          <w:szCs w:val="21"/>
        </w:rPr>
        <w:t xml:space="preserve"> </w:t>
      </w:r>
      <w:r>
        <w:rPr>
          <w:rFonts w:ascii="Palatino Linotype" w:eastAsia="Palatino Linotype" w:hAnsi="Palatino Linotype" w:cs="Palatino Linotype"/>
          <w:b/>
          <w:sz w:val="21"/>
          <w:szCs w:val="21"/>
        </w:rPr>
        <w:t>used</w:t>
      </w:r>
      <w:r>
        <w:rPr>
          <w:rFonts w:ascii="Palatino Linotype" w:eastAsia="Palatino Linotype" w:hAnsi="Palatino Linotype" w:cs="Palatino Linotype"/>
          <w:b/>
          <w:spacing w:val="46"/>
          <w:sz w:val="21"/>
          <w:szCs w:val="21"/>
        </w:rPr>
        <w:t xml:space="preserve"> </w:t>
      </w:r>
      <w:r>
        <w:rPr>
          <w:rFonts w:ascii="Palatino Linotype" w:eastAsia="Palatino Linotype" w:hAnsi="Palatino Linotype" w:cs="Palatino Linotype"/>
          <w:b/>
          <w:sz w:val="21"/>
          <w:szCs w:val="21"/>
        </w:rPr>
        <w:t>-</w:t>
      </w:r>
      <w:r>
        <w:rPr>
          <w:rFonts w:ascii="Palatino Linotype" w:eastAsia="Palatino Linotype" w:hAnsi="Palatino Linotype" w:cs="Palatino Linotype"/>
          <w:b/>
          <w:spacing w:val="9"/>
          <w:sz w:val="21"/>
          <w:szCs w:val="21"/>
        </w:rPr>
        <w:t xml:space="preserve"> </w:t>
      </w:r>
      <w:r>
        <w:rPr>
          <w:rFonts w:ascii="Palatino Linotype" w:eastAsia="Palatino Linotype" w:hAnsi="Palatino Linotype" w:cs="Palatino Linotype"/>
          <w:b/>
          <w:sz w:val="21"/>
          <w:szCs w:val="21"/>
        </w:rPr>
        <w:t>Hydra,</w:t>
      </w:r>
      <w:r>
        <w:rPr>
          <w:rFonts w:ascii="Palatino Linotype" w:eastAsia="Palatino Linotype" w:hAnsi="Palatino Linotype" w:cs="Palatino Linotype"/>
          <w:b/>
          <w:spacing w:val="41"/>
          <w:sz w:val="21"/>
          <w:szCs w:val="21"/>
        </w:rPr>
        <w:t xml:space="preserve"> </w:t>
      </w:r>
      <w:r>
        <w:rPr>
          <w:rFonts w:ascii="Palatino Linotype" w:eastAsia="Palatino Linotype" w:hAnsi="Palatino Linotype" w:cs="Palatino Linotype"/>
          <w:b/>
          <w:sz w:val="21"/>
          <w:szCs w:val="21"/>
        </w:rPr>
        <w:t>Burp</w:t>
      </w:r>
      <w:r>
        <w:rPr>
          <w:rFonts w:ascii="Palatino Linotype" w:eastAsia="Palatino Linotype" w:hAnsi="Palatino Linotype" w:cs="Palatino Linotype"/>
          <w:b/>
          <w:spacing w:val="31"/>
          <w:sz w:val="21"/>
          <w:szCs w:val="21"/>
        </w:rPr>
        <w:t xml:space="preserve"> </w:t>
      </w:r>
      <w:r>
        <w:rPr>
          <w:rFonts w:ascii="Palatino Linotype" w:eastAsia="Palatino Linotype" w:hAnsi="Palatino Linotype" w:cs="Palatino Linotype"/>
          <w:b/>
          <w:w w:val="103"/>
          <w:sz w:val="21"/>
          <w:szCs w:val="21"/>
        </w:rPr>
        <w:t>S</w:t>
      </w:r>
      <w:r>
        <w:rPr>
          <w:rFonts w:ascii="Palatino Linotype" w:eastAsia="Palatino Linotype" w:hAnsi="Palatino Linotype" w:cs="Palatino Linotype"/>
          <w:b/>
          <w:w w:val="104"/>
          <w:sz w:val="21"/>
          <w:szCs w:val="21"/>
        </w:rPr>
        <w:t>u</w:t>
      </w:r>
      <w:r>
        <w:rPr>
          <w:rFonts w:ascii="Palatino Linotype" w:eastAsia="Palatino Linotype" w:hAnsi="Palatino Linotype" w:cs="Palatino Linotype"/>
          <w:b/>
          <w:w w:val="89"/>
          <w:sz w:val="21"/>
          <w:szCs w:val="21"/>
        </w:rPr>
        <w:t>i</w:t>
      </w:r>
      <w:r>
        <w:rPr>
          <w:rFonts w:ascii="Palatino Linotype" w:eastAsia="Palatino Linotype" w:hAnsi="Palatino Linotype" w:cs="Palatino Linotype"/>
          <w:b/>
          <w:w w:val="129"/>
          <w:sz w:val="21"/>
          <w:szCs w:val="21"/>
        </w:rPr>
        <w:t>t</w:t>
      </w:r>
      <w:r>
        <w:rPr>
          <w:rFonts w:ascii="Palatino Linotype" w:eastAsia="Palatino Linotype" w:hAnsi="Palatino Linotype" w:cs="Palatino Linotype"/>
          <w:b/>
          <w:w w:val="120"/>
          <w:sz w:val="21"/>
          <w:szCs w:val="21"/>
        </w:rPr>
        <w:t>e</w:t>
      </w:r>
      <w:r w:rsidR="00B92FE9">
        <w:rPr>
          <w:rFonts w:ascii="Palatino Linotype" w:eastAsia="Palatino Linotype" w:hAnsi="Palatino Linotype" w:cs="Palatino Linotype"/>
          <w:b/>
          <w:w w:val="97"/>
          <w:sz w:val="21"/>
          <w:szCs w:val="21"/>
        </w:rPr>
        <w:t xml:space="preserve">, </w:t>
      </w:r>
      <w:r w:rsidR="00B92FE9" w:rsidRPr="00854116">
        <w:rPr>
          <w:sz w:val="24"/>
          <w:szCs w:val="24"/>
        </w:rPr>
        <w:t>Kali Linux</w:t>
      </w:r>
    </w:p>
    <w:p w14:paraId="5245E540" w14:textId="77777777" w:rsidR="00147177" w:rsidRDefault="00147177">
      <w:pPr>
        <w:ind w:left="111"/>
        <w:rPr>
          <w:rFonts w:ascii="Palatino Linotype" w:eastAsia="Palatino Linotype" w:hAnsi="Palatino Linotype" w:cs="Palatino Linotype"/>
          <w:sz w:val="21"/>
          <w:szCs w:val="21"/>
        </w:rPr>
      </w:pPr>
    </w:p>
    <w:p w14:paraId="76F3EDCE" w14:textId="77777777" w:rsidR="00B92FE9" w:rsidRDefault="00B92FE9">
      <w:pPr>
        <w:ind w:left="111"/>
        <w:rPr>
          <w:rFonts w:ascii="Palatino Linotype" w:eastAsia="Palatino Linotype" w:hAnsi="Palatino Linotype" w:cs="Palatino Linotype"/>
          <w:sz w:val="21"/>
          <w:szCs w:val="21"/>
        </w:rPr>
      </w:pPr>
    </w:p>
    <w:p w14:paraId="46538DDD" w14:textId="077F6FB1" w:rsidR="00147177" w:rsidRPr="00B92FE9" w:rsidRDefault="00B92FE9" w:rsidP="00B92FE9">
      <w:pPr>
        <w:rPr>
          <w:rFonts w:ascii="Palatino Linotype" w:eastAsia="Palatino Linotype" w:hAnsi="Palatino Linotype" w:cs="Palatino Linotype"/>
          <w:color w:val="0070C0"/>
          <w:sz w:val="28"/>
          <w:szCs w:val="28"/>
        </w:rPr>
      </w:pPr>
      <w:r w:rsidRPr="00B92FE9">
        <w:rPr>
          <w:rFonts w:ascii="Palatino Linotype" w:eastAsia="Palatino Linotype" w:hAnsi="Palatino Linotype" w:cs="Palatino Linotype"/>
          <w:color w:val="0070C0"/>
          <w:sz w:val="28"/>
          <w:szCs w:val="28"/>
        </w:rPr>
        <w:t>By: Mazen Mohamed Gaber:</w:t>
      </w:r>
    </w:p>
    <w:p w14:paraId="6AA2B343" w14:textId="4CC249AB" w:rsidR="00E0709B" w:rsidRPr="00AB2FA9" w:rsidRDefault="00950D01">
      <w:pPr>
        <w:ind w:left="111"/>
        <w:rPr>
          <w:rFonts w:ascii="Palatino Linotype" w:eastAsia="Palatino Linotype" w:hAnsi="Palatino Linotype" w:cs="Palatino Linotype"/>
          <w:b/>
          <w:color w:val="5D17EB"/>
          <w:w w:val="115"/>
          <w:sz w:val="32"/>
          <w:szCs w:val="32"/>
        </w:rPr>
      </w:pPr>
      <w:r w:rsidRPr="00AB2FA9">
        <w:rPr>
          <w:rFonts w:ascii="Palatino Linotype" w:eastAsia="Palatino Linotype" w:hAnsi="Palatino Linotype" w:cs="Palatino Linotype"/>
          <w:b/>
          <w:color w:val="5D17EB"/>
          <w:sz w:val="32"/>
          <w:szCs w:val="32"/>
        </w:rPr>
        <w:t>1</w:t>
      </w:r>
      <w:r w:rsidR="007A08BE" w:rsidRPr="00AB2FA9">
        <w:rPr>
          <w:rFonts w:ascii="Palatino Linotype" w:eastAsia="Palatino Linotype" w:hAnsi="Palatino Linotype" w:cs="Palatino Linotype"/>
          <w:b/>
          <w:color w:val="5D17EB"/>
          <w:sz w:val="32"/>
          <w:szCs w:val="32"/>
        </w:rPr>
        <w:t>.</w:t>
      </w:r>
      <w:r w:rsidR="007A08BE" w:rsidRPr="00AB2FA9">
        <w:rPr>
          <w:rFonts w:ascii="Palatino Linotype" w:eastAsia="Palatino Linotype" w:hAnsi="Palatino Linotype" w:cs="Palatino Linotype"/>
          <w:b/>
          <w:color w:val="5D17EB"/>
          <w:spacing w:val="18"/>
          <w:sz w:val="32"/>
          <w:szCs w:val="32"/>
        </w:rPr>
        <w:t xml:space="preserve"> </w:t>
      </w:r>
      <w:r w:rsidR="007A08BE" w:rsidRPr="00AB2FA9">
        <w:rPr>
          <w:rFonts w:ascii="Palatino Linotype" w:eastAsia="Palatino Linotype" w:hAnsi="Palatino Linotype" w:cs="Palatino Linotype"/>
          <w:b/>
          <w:color w:val="5D17EB"/>
          <w:w w:val="113"/>
          <w:sz w:val="32"/>
          <w:szCs w:val="32"/>
        </w:rPr>
        <w:t>Brute</w:t>
      </w:r>
      <w:r w:rsidR="007A08BE" w:rsidRPr="00AB2FA9">
        <w:rPr>
          <w:rFonts w:ascii="Palatino Linotype" w:eastAsia="Palatino Linotype" w:hAnsi="Palatino Linotype" w:cs="Palatino Linotype"/>
          <w:b/>
          <w:color w:val="5D17EB"/>
          <w:spacing w:val="-12"/>
          <w:w w:val="113"/>
          <w:sz w:val="32"/>
          <w:szCs w:val="32"/>
        </w:rPr>
        <w:t xml:space="preserve"> </w:t>
      </w:r>
      <w:r w:rsidR="007A08BE" w:rsidRPr="00AB2FA9">
        <w:rPr>
          <w:rFonts w:ascii="Palatino Linotype" w:eastAsia="Palatino Linotype" w:hAnsi="Palatino Linotype" w:cs="Palatino Linotype"/>
          <w:b/>
          <w:color w:val="5D17EB"/>
          <w:w w:val="113"/>
          <w:sz w:val="32"/>
          <w:szCs w:val="32"/>
        </w:rPr>
        <w:t>Force</w:t>
      </w:r>
      <w:r w:rsidR="007A08BE" w:rsidRPr="00AB2FA9">
        <w:rPr>
          <w:rFonts w:ascii="Palatino Linotype" w:eastAsia="Palatino Linotype" w:hAnsi="Palatino Linotype" w:cs="Palatino Linotype"/>
          <w:b/>
          <w:color w:val="5D17EB"/>
          <w:spacing w:val="3"/>
          <w:w w:val="113"/>
          <w:sz w:val="32"/>
          <w:szCs w:val="32"/>
        </w:rPr>
        <w:t xml:space="preserve"> </w:t>
      </w:r>
      <w:r w:rsidR="007A08BE" w:rsidRPr="00AB2FA9">
        <w:rPr>
          <w:rFonts w:ascii="Palatino Linotype" w:eastAsia="Palatino Linotype" w:hAnsi="Palatino Linotype" w:cs="Palatino Linotype"/>
          <w:b/>
          <w:color w:val="5D17EB"/>
          <w:sz w:val="32"/>
          <w:szCs w:val="32"/>
        </w:rPr>
        <w:t>on</w:t>
      </w:r>
      <w:r w:rsidR="007A08BE" w:rsidRPr="00AB2FA9">
        <w:rPr>
          <w:rFonts w:ascii="Palatino Linotype" w:eastAsia="Palatino Linotype" w:hAnsi="Palatino Linotype" w:cs="Palatino Linotype"/>
          <w:b/>
          <w:color w:val="5D17EB"/>
          <w:spacing w:val="21"/>
          <w:sz w:val="32"/>
          <w:szCs w:val="32"/>
        </w:rPr>
        <w:t xml:space="preserve"> </w:t>
      </w:r>
      <w:r w:rsidR="007A08BE" w:rsidRPr="00AB2FA9">
        <w:rPr>
          <w:rFonts w:ascii="Palatino Linotype" w:eastAsia="Palatino Linotype" w:hAnsi="Palatino Linotype" w:cs="Palatino Linotype"/>
          <w:b/>
          <w:color w:val="5D17EB"/>
          <w:sz w:val="32"/>
          <w:szCs w:val="32"/>
        </w:rPr>
        <w:t>Admin</w:t>
      </w:r>
      <w:r w:rsidR="007A08BE" w:rsidRPr="00AB2FA9">
        <w:rPr>
          <w:rFonts w:ascii="Palatino Linotype" w:eastAsia="Palatino Linotype" w:hAnsi="Palatino Linotype" w:cs="Palatino Linotype"/>
          <w:b/>
          <w:color w:val="5D17EB"/>
          <w:spacing w:val="5"/>
          <w:sz w:val="32"/>
          <w:szCs w:val="32"/>
        </w:rPr>
        <w:t xml:space="preserve"> </w:t>
      </w:r>
      <w:r w:rsidR="007A08BE" w:rsidRPr="00AB2FA9">
        <w:rPr>
          <w:rFonts w:ascii="Palatino Linotype" w:eastAsia="Palatino Linotype" w:hAnsi="Palatino Linotype" w:cs="Palatino Linotype"/>
          <w:b/>
          <w:color w:val="5D17EB"/>
          <w:w w:val="99"/>
          <w:sz w:val="32"/>
          <w:szCs w:val="32"/>
        </w:rPr>
        <w:t>C</w:t>
      </w:r>
      <w:r w:rsidR="007A08BE" w:rsidRPr="00AB2FA9">
        <w:rPr>
          <w:rFonts w:ascii="Palatino Linotype" w:eastAsia="Palatino Linotype" w:hAnsi="Palatino Linotype" w:cs="Palatino Linotype"/>
          <w:b/>
          <w:color w:val="5D17EB"/>
          <w:w w:val="111"/>
          <w:sz w:val="32"/>
          <w:szCs w:val="32"/>
        </w:rPr>
        <w:t>r</w:t>
      </w:r>
      <w:r w:rsidR="007A08BE" w:rsidRPr="00AB2FA9">
        <w:rPr>
          <w:rFonts w:ascii="Palatino Linotype" w:eastAsia="Palatino Linotype" w:hAnsi="Palatino Linotype" w:cs="Palatino Linotype"/>
          <w:b/>
          <w:color w:val="5D17EB"/>
          <w:w w:val="120"/>
          <w:sz w:val="32"/>
          <w:szCs w:val="32"/>
        </w:rPr>
        <w:t>e</w:t>
      </w:r>
      <w:r w:rsidR="007A08BE" w:rsidRPr="00AB2FA9">
        <w:rPr>
          <w:rFonts w:ascii="Palatino Linotype" w:eastAsia="Palatino Linotype" w:hAnsi="Palatino Linotype" w:cs="Palatino Linotype"/>
          <w:b/>
          <w:color w:val="5D17EB"/>
          <w:w w:val="108"/>
          <w:sz w:val="32"/>
          <w:szCs w:val="32"/>
        </w:rPr>
        <w:t>d</w:t>
      </w:r>
      <w:r w:rsidR="007A08BE" w:rsidRPr="00AB2FA9">
        <w:rPr>
          <w:rFonts w:ascii="Palatino Linotype" w:eastAsia="Palatino Linotype" w:hAnsi="Palatino Linotype" w:cs="Palatino Linotype"/>
          <w:b/>
          <w:color w:val="5D17EB"/>
          <w:w w:val="120"/>
          <w:sz w:val="32"/>
          <w:szCs w:val="32"/>
        </w:rPr>
        <w:t>e</w:t>
      </w:r>
      <w:r w:rsidR="007A08BE" w:rsidRPr="00AB2FA9">
        <w:rPr>
          <w:rFonts w:ascii="Palatino Linotype" w:eastAsia="Palatino Linotype" w:hAnsi="Palatino Linotype" w:cs="Palatino Linotype"/>
          <w:b/>
          <w:color w:val="5D17EB"/>
          <w:w w:val="106"/>
          <w:sz w:val="32"/>
          <w:szCs w:val="32"/>
        </w:rPr>
        <w:t>n</w:t>
      </w:r>
      <w:r w:rsidR="007A08BE" w:rsidRPr="00AB2FA9">
        <w:rPr>
          <w:rFonts w:ascii="Palatino Linotype" w:eastAsia="Palatino Linotype" w:hAnsi="Palatino Linotype" w:cs="Palatino Linotype"/>
          <w:b/>
          <w:color w:val="5D17EB"/>
          <w:w w:val="129"/>
          <w:sz w:val="32"/>
          <w:szCs w:val="32"/>
        </w:rPr>
        <w:t>t</w:t>
      </w:r>
      <w:r w:rsidR="007A08BE" w:rsidRPr="00AB2FA9">
        <w:rPr>
          <w:rFonts w:ascii="Palatino Linotype" w:eastAsia="Palatino Linotype" w:hAnsi="Palatino Linotype" w:cs="Palatino Linotype"/>
          <w:b/>
          <w:color w:val="5D17EB"/>
          <w:w w:val="89"/>
          <w:sz w:val="32"/>
          <w:szCs w:val="32"/>
        </w:rPr>
        <w:t>i</w:t>
      </w:r>
      <w:r w:rsidR="007A08BE" w:rsidRPr="00AB2FA9">
        <w:rPr>
          <w:rFonts w:ascii="Palatino Linotype" w:eastAsia="Palatino Linotype" w:hAnsi="Palatino Linotype" w:cs="Palatino Linotype"/>
          <w:b/>
          <w:color w:val="5D17EB"/>
          <w:w w:val="116"/>
          <w:sz w:val="32"/>
          <w:szCs w:val="32"/>
        </w:rPr>
        <w:t>a</w:t>
      </w:r>
      <w:r w:rsidR="007A08BE" w:rsidRPr="00AB2FA9">
        <w:rPr>
          <w:rFonts w:ascii="Palatino Linotype" w:eastAsia="Palatino Linotype" w:hAnsi="Palatino Linotype" w:cs="Palatino Linotype"/>
          <w:b/>
          <w:color w:val="5D17EB"/>
          <w:w w:val="95"/>
          <w:sz w:val="32"/>
          <w:szCs w:val="32"/>
        </w:rPr>
        <w:t>l</w:t>
      </w:r>
      <w:r w:rsidR="007A08BE" w:rsidRPr="00AB2FA9">
        <w:rPr>
          <w:rFonts w:ascii="Palatino Linotype" w:eastAsia="Palatino Linotype" w:hAnsi="Palatino Linotype" w:cs="Palatino Linotype"/>
          <w:b/>
          <w:color w:val="5D17EB"/>
          <w:w w:val="115"/>
          <w:sz w:val="32"/>
          <w:szCs w:val="32"/>
        </w:rPr>
        <w:t>s</w:t>
      </w:r>
    </w:p>
    <w:p w14:paraId="66A0B1CC" w14:textId="77777777" w:rsidR="00147177" w:rsidRDefault="00147177">
      <w:pPr>
        <w:ind w:left="111"/>
        <w:rPr>
          <w:rFonts w:ascii="Palatino Linotype" w:eastAsia="Palatino Linotype" w:hAnsi="Palatino Linotype" w:cs="Palatino Linotype"/>
          <w:sz w:val="21"/>
          <w:szCs w:val="21"/>
        </w:rPr>
      </w:pPr>
    </w:p>
    <w:p w14:paraId="7425AB31" w14:textId="77777777" w:rsidR="00950D01" w:rsidRPr="00950D01" w:rsidRDefault="00854116" w:rsidP="00950D01">
      <w:pPr>
        <w:rPr>
          <w:rFonts w:ascii="Palatino Linotype" w:eastAsia="Palatino Linotype" w:hAnsi="Palatino Linotype" w:cs="Palatino Linotype"/>
          <w:b/>
          <w:sz w:val="21"/>
          <w:szCs w:val="21"/>
        </w:rPr>
      </w:pPr>
      <w:r>
        <w:rPr>
          <w:rFonts w:ascii="Palatino Linotype" w:eastAsia="Palatino Linotype" w:hAnsi="Palatino Linotype" w:cs="Palatino Linotype"/>
          <w:b/>
          <w:color w:val="4F81BD" w:themeColor="accent1"/>
          <w:w w:val="94"/>
          <w:sz w:val="21"/>
          <w:szCs w:val="21"/>
        </w:rPr>
        <w:t>1-</w:t>
      </w:r>
      <w:r w:rsidR="007A08BE" w:rsidRPr="00854116">
        <w:rPr>
          <w:rFonts w:ascii="Palatino Linotype" w:eastAsia="Palatino Linotype" w:hAnsi="Palatino Linotype" w:cs="Palatino Linotype"/>
          <w:b/>
          <w:color w:val="4F81BD" w:themeColor="accent1"/>
          <w:w w:val="94"/>
          <w:sz w:val="21"/>
          <w:szCs w:val="21"/>
        </w:rPr>
        <w:t>D</w:t>
      </w:r>
      <w:r w:rsidR="007A08BE" w:rsidRPr="00854116">
        <w:rPr>
          <w:rFonts w:ascii="Palatino Linotype" w:eastAsia="Palatino Linotype" w:hAnsi="Palatino Linotype" w:cs="Palatino Linotype"/>
          <w:b/>
          <w:color w:val="4F81BD" w:themeColor="accent1"/>
          <w:w w:val="120"/>
          <w:sz w:val="21"/>
          <w:szCs w:val="21"/>
        </w:rPr>
        <w:t>e</w:t>
      </w:r>
      <w:r w:rsidR="007A08BE" w:rsidRPr="00854116">
        <w:rPr>
          <w:rFonts w:ascii="Palatino Linotype" w:eastAsia="Palatino Linotype" w:hAnsi="Palatino Linotype" w:cs="Palatino Linotype"/>
          <w:b/>
          <w:color w:val="4F81BD" w:themeColor="accent1"/>
          <w:w w:val="115"/>
          <w:sz w:val="21"/>
          <w:szCs w:val="21"/>
        </w:rPr>
        <w:t>s</w:t>
      </w:r>
      <w:r w:rsidR="007A08BE" w:rsidRPr="00854116">
        <w:rPr>
          <w:rFonts w:ascii="Palatino Linotype" w:eastAsia="Palatino Linotype" w:hAnsi="Palatino Linotype" w:cs="Palatino Linotype"/>
          <w:b/>
          <w:color w:val="4F81BD" w:themeColor="accent1"/>
          <w:w w:val="128"/>
          <w:sz w:val="21"/>
          <w:szCs w:val="21"/>
        </w:rPr>
        <w:t>c</w:t>
      </w:r>
      <w:r w:rsidR="007A08BE" w:rsidRPr="00854116">
        <w:rPr>
          <w:rFonts w:ascii="Palatino Linotype" w:eastAsia="Palatino Linotype" w:hAnsi="Palatino Linotype" w:cs="Palatino Linotype"/>
          <w:b/>
          <w:color w:val="4F81BD" w:themeColor="accent1"/>
          <w:w w:val="111"/>
          <w:sz w:val="21"/>
          <w:szCs w:val="21"/>
        </w:rPr>
        <w:t>r</w:t>
      </w:r>
      <w:r w:rsidR="007A08BE" w:rsidRPr="00854116">
        <w:rPr>
          <w:rFonts w:ascii="Palatino Linotype" w:eastAsia="Palatino Linotype" w:hAnsi="Palatino Linotype" w:cs="Palatino Linotype"/>
          <w:b/>
          <w:color w:val="4F81BD" w:themeColor="accent1"/>
          <w:w w:val="89"/>
          <w:sz w:val="21"/>
          <w:szCs w:val="21"/>
        </w:rPr>
        <w:t>i</w:t>
      </w:r>
      <w:r w:rsidR="007A08BE" w:rsidRPr="00854116">
        <w:rPr>
          <w:rFonts w:ascii="Palatino Linotype" w:eastAsia="Palatino Linotype" w:hAnsi="Palatino Linotype" w:cs="Palatino Linotype"/>
          <w:b/>
          <w:color w:val="4F81BD" w:themeColor="accent1"/>
          <w:w w:val="108"/>
          <w:sz w:val="21"/>
          <w:szCs w:val="21"/>
        </w:rPr>
        <w:t>p</w:t>
      </w:r>
      <w:r w:rsidR="007A08BE" w:rsidRPr="00854116">
        <w:rPr>
          <w:rFonts w:ascii="Palatino Linotype" w:eastAsia="Palatino Linotype" w:hAnsi="Palatino Linotype" w:cs="Palatino Linotype"/>
          <w:b/>
          <w:color w:val="4F81BD" w:themeColor="accent1"/>
          <w:w w:val="129"/>
          <w:sz w:val="21"/>
          <w:szCs w:val="21"/>
        </w:rPr>
        <w:t>t</w:t>
      </w:r>
      <w:r w:rsidR="007A08BE" w:rsidRPr="00854116">
        <w:rPr>
          <w:rFonts w:ascii="Palatino Linotype" w:eastAsia="Palatino Linotype" w:hAnsi="Palatino Linotype" w:cs="Palatino Linotype"/>
          <w:b/>
          <w:color w:val="4F81BD" w:themeColor="accent1"/>
          <w:w w:val="89"/>
          <w:sz w:val="21"/>
          <w:szCs w:val="21"/>
        </w:rPr>
        <w:t>i</w:t>
      </w:r>
      <w:r w:rsidR="007A08BE" w:rsidRPr="00854116">
        <w:rPr>
          <w:rFonts w:ascii="Palatino Linotype" w:eastAsia="Palatino Linotype" w:hAnsi="Palatino Linotype" w:cs="Palatino Linotype"/>
          <w:b/>
          <w:color w:val="4F81BD" w:themeColor="accent1"/>
          <w:w w:val="115"/>
          <w:sz w:val="21"/>
          <w:szCs w:val="21"/>
        </w:rPr>
        <w:t>o</w:t>
      </w:r>
      <w:r w:rsidR="007A08BE" w:rsidRPr="00854116">
        <w:rPr>
          <w:rFonts w:ascii="Palatino Linotype" w:eastAsia="Palatino Linotype" w:hAnsi="Palatino Linotype" w:cs="Palatino Linotype"/>
          <w:b/>
          <w:color w:val="4F81BD" w:themeColor="accent1"/>
          <w:w w:val="106"/>
          <w:sz w:val="21"/>
          <w:szCs w:val="21"/>
        </w:rPr>
        <w:t>n</w:t>
      </w:r>
      <w:r w:rsidR="007A08BE">
        <w:rPr>
          <w:rFonts w:ascii="Palatino Linotype" w:eastAsia="Palatino Linotype" w:hAnsi="Palatino Linotype" w:cs="Palatino Linotype"/>
          <w:b/>
          <w:w w:val="113"/>
          <w:sz w:val="21"/>
          <w:szCs w:val="21"/>
        </w:rPr>
        <w:t>:</w:t>
      </w:r>
      <w:r w:rsidR="007A08BE">
        <w:rPr>
          <w:rFonts w:ascii="Palatino Linotype" w:eastAsia="Palatino Linotype" w:hAnsi="Palatino Linotype" w:cs="Palatino Linotype"/>
          <w:b/>
          <w:spacing w:val="-4"/>
          <w:sz w:val="21"/>
          <w:szCs w:val="21"/>
        </w:rPr>
        <w:t xml:space="preserve"> </w:t>
      </w:r>
      <w:r w:rsidR="00950D01" w:rsidRPr="00950D01">
        <w:rPr>
          <w:rFonts w:ascii="Palatino Linotype" w:eastAsia="Palatino Linotype" w:hAnsi="Palatino Linotype" w:cs="Palatino Linotype"/>
          <w:b/>
          <w:sz w:val="21"/>
          <w:szCs w:val="21"/>
        </w:rPr>
        <w:t>When you run the Hydra command, the tool will test multiple passwords from your wordlist. If Hydra finds a valid combination of username and password, it will clearly display the result in the terminal.</w:t>
      </w:r>
    </w:p>
    <w:p w14:paraId="7EC3F61D" w14:textId="64257E58" w:rsidR="00E0709B" w:rsidRDefault="00E0709B">
      <w:pPr>
        <w:spacing w:before="2"/>
        <w:ind w:left="111" w:right="69"/>
        <w:rPr>
          <w:rFonts w:ascii="Palatino Linotype" w:eastAsia="Palatino Linotype" w:hAnsi="Palatino Linotype" w:cs="Palatino Linotype"/>
          <w:b/>
          <w:w w:val="113"/>
          <w:sz w:val="21"/>
          <w:szCs w:val="21"/>
        </w:rPr>
      </w:pPr>
    </w:p>
    <w:p w14:paraId="055BA25D" w14:textId="77777777" w:rsidR="00854116" w:rsidRDefault="00854116">
      <w:pPr>
        <w:spacing w:before="2"/>
        <w:ind w:left="111" w:right="69"/>
        <w:rPr>
          <w:rFonts w:ascii="Palatino Linotype" w:eastAsia="Palatino Linotype" w:hAnsi="Palatino Linotype" w:cs="Palatino Linotype"/>
          <w:sz w:val="21"/>
          <w:szCs w:val="21"/>
        </w:rPr>
      </w:pPr>
    </w:p>
    <w:p w14:paraId="5242E693" w14:textId="7080BF2B" w:rsidR="00854116" w:rsidRPr="00854116" w:rsidRDefault="00854116" w:rsidP="00854116">
      <w:pPr>
        <w:spacing w:line="200" w:lineRule="exact"/>
        <w:rPr>
          <w:color w:val="4F81BD" w:themeColor="accent1"/>
          <w:sz w:val="24"/>
          <w:szCs w:val="24"/>
        </w:rPr>
      </w:pPr>
      <w:r>
        <w:rPr>
          <w:color w:val="4F81BD" w:themeColor="accent1"/>
          <w:sz w:val="24"/>
          <w:szCs w:val="24"/>
        </w:rPr>
        <w:t xml:space="preserve"> 2-</w:t>
      </w:r>
      <w:r w:rsidRPr="00854116">
        <w:rPr>
          <w:color w:val="4F81BD" w:themeColor="accent1"/>
          <w:sz w:val="24"/>
          <w:szCs w:val="24"/>
        </w:rPr>
        <w:t>Tools and Environment Setup</w:t>
      </w:r>
      <w:r>
        <w:rPr>
          <w:color w:val="4F81BD" w:themeColor="accent1"/>
          <w:sz w:val="24"/>
          <w:szCs w:val="24"/>
        </w:rPr>
        <w:t>:</w:t>
      </w:r>
    </w:p>
    <w:p w14:paraId="6B947E3A" w14:textId="7B4A9FE0" w:rsidR="00854116" w:rsidRPr="00854116" w:rsidRDefault="00854116" w:rsidP="00854116">
      <w:pPr>
        <w:spacing w:line="200" w:lineRule="exact"/>
        <w:rPr>
          <w:sz w:val="24"/>
          <w:szCs w:val="24"/>
        </w:rPr>
      </w:pPr>
      <w:r w:rsidRPr="00854116">
        <w:rPr>
          <w:sz w:val="24"/>
          <w:szCs w:val="24"/>
        </w:rPr>
        <w:t>•Tools: Hydra, Kali Linux.</w:t>
      </w:r>
    </w:p>
    <w:p w14:paraId="3EC5C280" w14:textId="585F201D" w:rsidR="00E0709B" w:rsidRDefault="00854116" w:rsidP="00854116">
      <w:pPr>
        <w:spacing w:line="200" w:lineRule="exact"/>
        <w:rPr>
          <w:sz w:val="24"/>
          <w:szCs w:val="24"/>
        </w:rPr>
      </w:pPr>
      <w:r w:rsidRPr="00854116">
        <w:rPr>
          <w:sz w:val="24"/>
          <w:szCs w:val="24"/>
        </w:rPr>
        <w:t>•Target: The OWASP Juice Shop</w:t>
      </w:r>
      <w:r>
        <w:rPr>
          <w:sz w:val="24"/>
          <w:szCs w:val="24"/>
        </w:rPr>
        <w:t xml:space="preserve"> </w:t>
      </w:r>
      <w:r w:rsidRPr="00854116">
        <w:rPr>
          <w:sz w:val="24"/>
          <w:szCs w:val="24"/>
        </w:rPr>
        <w:t>admin login page.</w:t>
      </w:r>
    </w:p>
    <w:p w14:paraId="0E352FB4" w14:textId="77777777" w:rsidR="00162C18" w:rsidRDefault="00162C18" w:rsidP="00854116">
      <w:pPr>
        <w:spacing w:line="200" w:lineRule="exact"/>
        <w:rPr>
          <w:sz w:val="24"/>
          <w:szCs w:val="24"/>
        </w:rPr>
      </w:pPr>
    </w:p>
    <w:p w14:paraId="575B276A" w14:textId="77777777" w:rsidR="00162C18" w:rsidRDefault="00162C18" w:rsidP="00854116">
      <w:pPr>
        <w:spacing w:line="200" w:lineRule="exact"/>
      </w:pPr>
    </w:p>
    <w:p w14:paraId="43C38E07" w14:textId="102A0F02" w:rsidR="00E0709B" w:rsidRDefault="00162C18">
      <w:pPr>
        <w:spacing w:line="200" w:lineRule="exact"/>
        <w:rPr>
          <w:color w:val="FF0000"/>
          <w:sz w:val="24"/>
          <w:szCs w:val="24"/>
        </w:rPr>
      </w:pPr>
      <w:r>
        <w:rPr>
          <w:sz w:val="24"/>
          <w:szCs w:val="24"/>
        </w:rPr>
        <w:t>1-</w:t>
      </w:r>
      <w:r w:rsidR="00950D01" w:rsidRPr="006B13B1">
        <w:rPr>
          <w:color w:val="00B050"/>
          <w:sz w:val="24"/>
          <w:szCs w:val="24"/>
        </w:rPr>
        <w:t>Hydra</w:t>
      </w:r>
      <w:r w:rsidR="00950D01">
        <w:rPr>
          <w:sz w:val="24"/>
          <w:szCs w:val="24"/>
        </w:rPr>
        <w:t xml:space="preserve"> </w:t>
      </w:r>
      <w:r w:rsidRPr="00162C18">
        <w:rPr>
          <w:color w:val="00B050"/>
          <w:sz w:val="24"/>
          <w:szCs w:val="24"/>
        </w:rPr>
        <w:t>command</w:t>
      </w:r>
      <w:r>
        <w:rPr>
          <w:sz w:val="24"/>
          <w:szCs w:val="24"/>
        </w:rPr>
        <w:t xml:space="preserve">: </w:t>
      </w:r>
      <w:r w:rsidRPr="00162C18">
        <w:rPr>
          <w:color w:val="FF0000"/>
          <w:sz w:val="24"/>
          <w:szCs w:val="24"/>
        </w:rPr>
        <w:t xml:space="preserve">hydra -l </w:t>
      </w:r>
      <w:proofErr w:type="spellStart"/>
      <w:r w:rsidRPr="00162C18">
        <w:rPr>
          <w:color w:val="FF0000"/>
          <w:sz w:val="24"/>
          <w:szCs w:val="24"/>
        </w:rPr>
        <w:t>admin@juice-sh.op</w:t>
      </w:r>
      <w:proofErr w:type="spellEnd"/>
      <w:r w:rsidRPr="00162C18">
        <w:rPr>
          <w:color w:val="FF0000"/>
          <w:sz w:val="24"/>
          <w:szCs w:val="24"/>
        </w:rPr>
        <w:t xml:space="preserve"> -P /home/kali/pass.txt -s 3000 localhost http-post-form "/#/admin/</w:t>
      </w:r>
      <w:proofErr w:type="gramStart"/>
      <w:r w:rsidRPr="00162C18">
        <w:rPr>
          <w:color w:val="FF0000"/>
          <w:sz w:val="24"/>
          <w:szCs w:val="24"/>
        </w:rPr>
        <w:t>login:email</w:t>
      </w:r>
      <w:proofErr w:type="gramEnd"/>
      <w:r w:rsidRPr="00162C18">
        <w:rPr>
          <w:color w:val="FF0000"/>
          <w:sz w:val="24"/>
          <w:szCs w:val="24"/>
        </w:rPr>
        <w:t>=^USER^&amp;password=^PASS^:Invalid email or password"</w:t>
      </w:r>
    </w:p>
    <w:p w14:paraId="737EED4F" w14:textId="77777777" w:rsidR="00162C18" w:rsidRDefault="00162C18">
      <w:pPr>
        <w:spacing w:line="200" w:lineRule="exact"/>
        <w:rPr>
          <w:color w:val="FF0000"/>
          <w:sz w:val="24"/>
          <w:szCs w:val="24"/>
        </w:rPr>
      </w:pPr>
    </w:p>
    <w:p w14:paraId="5514A111" w14:textId="77777777" w:rsidR="00162C18" w:rsidRPr="00162C18" w:rsidRDefault="00162C18" w:rsidP="00162C18">
      <w:pPr>
        <w:spacing w:line="200" w:lineRule="exact"/>
        <w:rPr>
          <w:sz w:val="24"/>
          <w:szCs w:val="24"/>
        </w:rPr>
      </w:pPr>
      <w:r>
        <w:rPr>
          <w:sz w:val="24"/>
          <w:szCs w:val="24"/>
        </w:rPr>
        <w:t>2-</w:t>
      </w:r>
      <w:r w:rsidRPr="00162C18">
        <w:rPr>
          <w:color w:val="00B050"/>
          <w:sz w:val="24"/>
          <w:szCs w:val="24"/>
        </w:rPr>
        <w:t>Explanation of the Command</w:t>
      </w:r>
    </w:p>
    <w:p w14:paraId="1373ECD5" w14:textId="0B14D768" w:rsidR="00162C18" w:rsidRPr="00162C18" w:rsidRDefault="006B13B1" w:rsidP="00162C18">
      <w:pPr>
        <w:spacing w:line="200" w:lineRule="exact"/>
        <w:rPr>
          <w:sz w:val="24"/>
          <w:szCs w:val="24"/>
        </w:rPr>
      </w:pPr>
      <w:r>
        <w:rPr>
          <w:sz w:val="24"/>
          <w:szCs w:val="24"/>
        </w:rPr>
        <w:t xml:space="preserve">    </w:t>
      </w:r>
      <w:r w:rsidR="00162C18" w:rsidRPr="00162C18">
        <w:rPr>
          <w:sz w:val="24"/>
          <w:szCs w:val="24"/>
        </w:rPr>
        <w:t>1.</w:t>
      </w:r>
      <w:r w:rsidR="00162C18">
        <w:rPr>
          <w:sz w:val="24"/>
          <w:szCs w:val="24"/>
        </w:rPr>
        <w:t xml:space="preserve"> </w:t>
      </w:r>
      <w:r w:rsidR="00162C18" w:rsidRPr="00162C18">
        <w:rPr>
          <w:sz w:val="24"/>
          <w:szCs w:val="24"/>
        </w:rPr>
        <w:t xml:space="preserve">-l </w:t>
      </w:r>
      <w:proofErr w:type="spellStart"/>
      <w:r w:rsidR="00162C18" w:rsidRPr="00162C18">
        <w:rPr>
          <w:sz w:val="24"/>
          <w:szCs w:val="24"/>
        </w:rPr>
        <w:t>admin@juice-sh.op</w:t>
      </w:r>
      <w:proofErr w:type="spellEnd"/>
      <w:r w:rsidR="00162C18" w:rsidRPr="00162C18">
        <w:rPr>
          <w:sz w:val="24"/>
          <w:szCs w:val="24"/>
        </w:rPr>
        <w:t>: Specifies the target username (admin email in this case).</w:t>
      </w:r>
    </w:p>
    <w:p w14:paraId="6151712E" w14:textId="39622C7C" w:rsidR="00162C18" w:rsidRPr="00162C18" w:rsidRDefault="006B13B1" w:rsidP="00162C18">
      <w:pPr>
        <w:spacing w:line="200" w:lineRule="exact"/>
        <w:rPr>
          <w:sz w:val="24"/>
          <w:szCs w:val="24"/>
        </w:rPr>
      </w:pPr>
      <w:r>
        <w:rPr>
          <w:sz w:val="24"/>
          <w:szCs w:val="24"/>
        </w:rPr>
        <w:t xml:space="preserve">    </w:t>
      </w:r>
      <w:r w:rsidR="00162C18" w:rsidRPr="00162C18">
        <w:rPr>
          <w:sz w:val="24"/>
          <w:szCs w:val="24"/>
        </w:rPr>
        <w:t>2.</w:t>
      </w:r>
      <w:r w:rsidR="00162C18">
        <w:rPr>
          <w:sz w:val="24"/>
          <w:szCs w:val="24"/>
        </w:rPr>
        <w:t xml:space="preserve"> </w:t>
      </w:r>
      <w:r w:rsidR="00162C18" w:rsidRPr="00162C18">
        <w:rPr>
          <w:sz w:val="24"/>
          <w:szCs w:val="24"/>
        </w:rPr>
        <w:t>-P /path/to/passwordlist.txt: Specifies the path to your password list (e.g., rockyou.txt or common.txt).</w:t>
      </w:r>
    </w:p>
    <w:p w14:paraId="0C6FEEB2" w14:textId="3FC4F7D3" w:rsidR="00162C18" w:rsidRPr="00162C18" w:rsidRDefault="006B13B1" w:rsidP="00162C18">
      <w:pPr>
        <w:spacing w:line="200" w:lineRule="exact"/>
        <w:rPr>
          <w:sz w:val="24"/>
          <w:szCs w:val="24"/>
        </w:rPr>
      </w:pPr>
      <w:r>
        <w:rPr>
          <w:sz w:val="24"/>
          <w:szCs w:val="24"/>
        </w:rPr>
        <w:t xml:space="preserve">    </w:t>
      </w:r>
      <w:r w:rsidR="00162C18" w:rsidRPr="00162C18">
        <w:rPr>
          <w:sz w:val="24"/>
          <w:szCs w:val="24"/>
        </w:rPr>
        <w:t>3.</w:t>
      </w:r>
      <w:r w:rsidR="00162C18">
        <w:rPr>
          <w:sz w:val="24"/>
          <w:szCs w:val="24"/>
        </w:rPr>
        <w:t xml:space="preserve"> </w:t>
      </w:r>
      <w:r w:rsidR="00162C18" w:rsidRPr="00162C18">
        <w:rPr>
          <w:sz w:val="24"/>
          <w:szCs w:val="24"/>
        </w:rPr>
        <w:t>-s 3000: Specifies the port number of the Juice Shop (default is 3000 if it’s running locally).</w:t>
      </w:r>
    </w:p>
    <w:p w14:paraId="3D24D53E" w14:textId="0BDFF449" w:rsidR="00162C18" w:rsidRPr="00162C18" w:rsidRDefault="006B13B1" w:rsidP="00162C18">
      <w:pPr>
        <w:spacing w:line="200" w:lineRule="exact"/>
        <w:rPr>
          <w:sz w:val="24"/>
          <w:szCs w:val="24"/>
        </w:rPr>
      </w:pPr>
      <w:r>
        <w:rPr>
          <w:sz w:val="24"/>
          <w:szCs w:val="24"/>
        </w:rPr>
        <w:t xml:space="preserve">    </w:t>
      </w:r>
      <w:r w:rsidR="00162C18" w:rsidRPr="00162C18">
        <w:rPr>
          <w:sz w:val="24"/>
          <w:szCs w:val="24"/>
        </w:rPr>
        <w:t>4.</w:t>
      </w:r>
      <w:r w:rsidR="00162C18">
        <w:rPr>
          <w:sz w:val="24"/>
          <w:szCs w:val="24"/>
        </w:rPr>
        <w:t xml:space="preserve"> </w:t>
      </w:r>
      <w:r w:rsidR="00162C18" w:rsidRPr="00162C18">
        <w:rPr>
          <w:sz w:val="24"/>
          <w:szCs w:val="24"/>
        </w:rPr>
        <w:t>localhost: Specifies the target server (use localhost if the app is running on your system).</w:t>
      </w:r>
    </w:p>
    <w:p w14:paraId="4915764D" w14:textId="1549095C" w:rsidR="00162C18" w:rsidRPr="00162C18" w:rsidRDefault="006B13B1" w:rsidP="00162C18">
      <w:pPr>
        <w:spacing w:line="200" w:lineRule="exact"/>
        <w:rPr>
          <w:sz w:val="24"/>
          <w:szCs w:val="24"/>
        </w:rPr>
      </w:pPr>
      <w:r>
        <w:rPr>
          <w:sz w:val="24"/>
          <w:szCs w:val="24"/>
        </w:rPr>
        <w:t xml:space="preserve">    </w:t>
      </w:r>
      <w:r w:rsidR="00162C18" w:rsidRPr="00162C18">
        <w:rPr>
          <w:sz w:val="24"/>
          <w:szCs w:val="24"/>
        </w:rPr>
        <w:t>5.</w:t>
      </w:r>
      <w:r w:rsidR="00162C18">
        <w:rPr>
          <w:sz w:val="24"/>
          <w:szCs w:val="24"/>
        </w:rPr>
        <w:t xml:space="preserve"> </w:t>
      </w:r>
      <w:r w:rsidR="00162C18" w:rsidRPr="00162C18">
        <w:rPr>
          <w:sz w:val="24"/>
          <w:szCs w:val="24"/>
        </w:rPr>
        <w:t>http-post-form: Tells Hydra to perform an HTTP POST request to the login form.</w:t>
      </w:r>
    </w:p>
    <w:p w14:paraId="57684C73" w14:textId="1CD18AEE" w:rsidR="00162C18" w:rsidRPr="00162C18" w:rsidRDefault="006B13B1" w:rsidP="00162C18">
      <w:pPr>
        <w:spacing w:line="200" w:lineRule="exact"/>
        <w:rPr>
          <w:sz w:val="24"/>
          <w:szCs w:val="24"/>
        </w:rPr>
      </w:pPr>
      <w:r>
        <w:rPr>
          <w:sz w:val="24"/>
          <w:szCs w:val="24"/>
        </w:rPr>
        <w:t xml:space="preserve">    </w:t>
      </w:r>
      <w:r w:rsidR="00162C18" w:rsidRPr="00162C18">
        <w:rPr>
          <w:sz w:val="24"/>
          <w:szCs w:val="24"/>
        </w:rPr>
        <w:t>6.</w:t>
      </w:r>
      <w:r w:rsidR="00162C18">
        <w:rPr>
          <w:sz w:val="24"/>
          <w:szCs w:val="24"/>
        </w:rPr>
        <w:t xml:space="preserve"> </w:t>
      </w:r>
      <w:r w:rsidR="00162C18" w:rsidRPr="00162C18">
        <w:rPr>
          <w:sz w:val="24"/>
          <w:szCs w:val="24"/>
        </w:rPr>
        <w:t>"/#/admin/</w:t>
      </w:r>
      <w:proofErr w:type="gramStart"/>
      <w:r w:rsidR="00162C18" w:rsidRPr="00162C18">
        <w:rPr>
          <w:sz w:val="24"/>
          <w:szCs w:val="24"/>
        </w:rPr>
        <w:t>login:email</w:t>
      </w:r>
      <w:proofErr w:type="gramEnd"/>
      <w:r w:rsidR="00162C18" w:rsidRPr="00162C18">
        <w:rPr>
          <w:sz w:val="24"/>
          <w:szCs w:val="24"/>
        </w:rPr>
        <w:t>=^USER^&amp;password=^PASS^:Invalid email or password":</w:t>
      </w:r>
    </w:p>
    <w:p w14:paraId="5749C7DE" w14:textId="39ABD8E5" w:rsidR="00162C18" w:rsidRPr="00162C18" w:rsidRDefault="006B13B1" w:rsidP="00162C18">
      <w:pPr>
        <w:spacing w:line="200" w:lineRule="exact"/>
        <w:rPr>
          <w:sz w:val="24"/>
          <w:szCs w:val="24"/>
        </w:rPr>
      </w:pPr>
      <w:r>
        <w:rPr>
          <w:sz w:val="24"/>
          <w:szCs w:val="24"/>
        </w:rPr>
        <w:t xml:space="preserve">        </w:t>
      </w:r>
      <w:r w:rsidR="00162C18" w:rsidRPr="00162C18">
        <w:rPr>
          <w:sz w:val="24"/>
          <w:szCs w:val="24"/>
        </w:rPr>
        <w:t>•</w:t>
      </w:r>
      <w:r w:rsidR="00162C18">
        <w:rPr>
          <w:sz w:val="24"/>
          <w:szCs w:val="24"/>
        </w:rPr>
        <w:t xml:space="preserve"> </w:t>
      </w:r>
      <w:r w:rsidR="00162C18" w:rsidRPr="00162C18">
        <w:rPr>
          <w:sz w:val="24"/>
          <w:szCs w:val="24"/>
        </w:rPr>
        <w:t>The first part (/#/admin/login) is the login endpoint.</w:t>
      </w:r>
    </w:p>
    <w:p w14:paraId="448585A9" w14:textId="76E39269" w:rsidR="00162C18" w:rsidRPr="00162C18" w:rsidRDefault="006B13B1" w:rsidP="00162C18">
      <w:pPr>
        <w:spacing w:line="200" w:lineRule="exact"/>
        <w:rPr>
          <w:sz w:val="24"/>
          <w:szCs w:val="24"/>
        </w:rPr>
      </w:pPr>
      <w:r>
        <w:rPr>
          <w:sz w:val="24"/>
          <w:szCs w:val="24"/>
        </w:rPr>
        <w:t xml:space="preserve">        </w:t>
      </w:r>
      <w:r w:rsidR="00162C18" w:rsidRPr="00162C18">
        <w:rPr>
          <w:sz w:val="24"/>
          <w:szCs w:val="24"/>
        </w:rPr>
        <w:t>•</w:t>
      </w:r>
      <w:r w:rsidR="00162C18">
        <w:rPr>
          <w:sz w:val="24"/>
          <w:szCs w:val="24"/>
        </w:rPr>
        <w:t xml:space="preserve"> </w:t>
      </w:r>
      <w:r w:rsidR="00162C18" w:rsidRPr="00162C18">
        <w:rPr>
          <w:sz w:val="24"/>
          <w:szCs w:val="24"/>
        </w:rPr>
        <w:t>The form data fields (email=^USER^&amp;password=^PASS^) indicate where Hydra will substitute th</w:t>
      </w:r>
      <w:r w:rsidR="00162C18">
        <w:rPr>
          <w:sz w:val="24"/>
          <w:szCs w:val="24"/>
        </w:rPr>
        <w:t>e</w:t>
      </w:r>
      <w:r w:rsidR="00D03EE0">
        <w:rPr>
          <w:sz w:val="24"/>
          <w:szCs w:val="24"/>
        </w:rPr>
        <w:t xml:space="preserve"> </w:t>
      </w:r>
      <w:r w:rsidR="00162C18" w:rsidRPr="00162C18">
        <w:rPr>
          <w:sz w:val="24"/>
          <w:szCs w:val="24"/>
        </w:rPr>
        <w:t>and password from the lists</w:t>
      </w:r>
      <w:r w:rsidR="00162C18">
        <w:rPr>
          <w:sz w:val="24"/>
          <w:szCs w:val="24"/>
        </w:rPr>
        <w:t xml:space="preserve">. </w:t>
      </w:r>
    </w:p>
    <w:p w14:paraId="51658174" w14:textId="39794A6E" w:rsidR="00162C18" w:rsidRPr="00162C18" w:rsidRDefault="00162C18" w:rsidP="00162C18">
      <w:pPr>
        <w:spacing w:line="200" w:lineRule="exact"/>
        <w:rPr>
          <w:sz w:val="24"/>
          <w:szCs w:val="24"/>
        </w:rPr>
      </w:pPr>
      <w:r w:rsidRPr="00162C18">
        <w:rPr>
          <w:sz w:val="24"/>
          <w:szCs w:val="24"/>
        </w:rPr>
        <w:tab/>
      </w:r>
    </w:p>
    <w:p w14:paraId="119EC21C" w14:textId="12896C8A" w:rsidR="00950D01" w:rsidRPr="006B13B1" w:rsidRDefault="00950D01" w:rsidP="00950D01">
      <w:pPr>
        <w:spacing w:line="200" w:lineRule="exact"/>
        <w:rPr>
          <w:color w:val="00B050"/>
          <w:sz w:val="24"/>
          <w:szCs w:val="24"/>
        </w:rPr>
      </w:pPr>
      <w:r>
        <w:rPr>
          <w:sz w:val="24"/>
          <w:szCs w:val="24"/>
        </w:rPr>
        <w:t xml:space="preserve">3- </w:t>
      </w:r>
      <w:r w:rsidRPr="006B13B1">
        <w:rPr>
          <w:color w:val="00B050"/>
          <w:sz w:val="24"/>
          <w:szCs w:val="24"/>
        </w:rPr>
        <w:t>After Running the Command</w:t>
      </w:r>
    </w:p>
    <w:p w14:paraId="0DAF1F7A" w14:textId="7B58C6BD" w:rsidR="00950D01" w:rsidRPr="00950D01" w:rsidRDefault="00950D01" w:rsidP="00950D01">
      <w:pPr>
        <w:spacing w:line="200" w:lineRule="exact"/>
        <w:rPr>
          <w:sz w:val="24"/>
          <w:szCs w:val="24"/>
        </w:rPr>
      </w:pPr>
      <w:r w:rsidRPr="00950D01">
        <w:rPr>
          <w:sz w:val="24"/>
          <w:szCs w:val="24"/>
        </w:rPr>
        <w:t>•</w:t>
      </w:r>
      <w:r w:rsidRPr="006B13B1">
        <w:rPr>
          <w:color w:val="76923C" w:themeColor="accent3" w:themeShade="BF"/>
          <w:sz w:val="24"/>
          <w:szCs w:val="24"/>
        </w:rPr>
        <w:t>Success</w:t>
      </w:r>
      <w:r w:rsidRPr="00950D01">
        <w:rPr>
          <w:sz w:val="24"/>
          <w:szCs w:val="24"/>
        </w:rPr>
        <w:t>: If Hydra finds the correct password, it will display the successful credentials in the</w:t>
      </w:r>
      <w:r>
        <w:rPr>
          <w:sz w:val="24"/>
          <w:szCs w:val="24"/>
        </w:rPr>
        <w:t xml:space="preserve"> </w:t>
      </w:r>
      <w:r w:rsidRPr="00950D01">
        <w:rPr>
          <w:sz w:val="24"/>
          <w:szCs w:val="24"/>
        </w:rPr>
        <w:t>terminal.</w:t>
      </w:r>
    </w:p>
    <w:p w14:paraId="12574CA9" w14:textId="17CD3EEB" w:rsidR="00950D01" w:rsidRPr="00950D01" w:rsidRDefault="00950D01" w:rsidP="00950D01">
      <w:pPr>
        <w:spacing w:line="200" w:lineRule="exact"/>
        <w:rPr>
          <w:sz w:val="24"/>
          <w:szCs w:val="24"/>
        </w:rPr>
      </w:pPr>
      <w:r w:rsidRPr="00950D01">
        <w:rPr>
          <w:sz w:val="24"/>
          <w:szCs w:val="24"/>
        </w:rPr>
        <w:t>•</w:t>
      </w:r>
      <w:r w:rsidRPr="00950D01">
        <w:rPr>
          <w:color w:val="FF0000"/>
          <w:sz w:val="24"/>
          <w:szCs w:val="24"/>
        </w:rPr>
        <w:t>Failure</w:t>
      </w:r>
      <w:r w:rsidRPr="00950D01">
        <w:rPr>
          <w:sz w:val="24"/>
          <w:szCs w:val="24"/>
        </w:rPr>
        <w:t>: If no valid credentials are found, ensure your password list contains strong candidates.</w:t>
      </w:r>
    </w:p>
    <w:p w14:paraId="69590D7C" w14:textId="4F9A1414" w:rsidR="00162C18" w:rsidRPr="00162C18" w:rsidRDefault="00162C18">
      <w:pPr>
        <w:spacing w:line="200" w:lineRule="exact"/>
        <w:rPr>
          <w:sz w:val="24"/>
          <w:szCs w:val="24"/>
        </w:rPr>
      </w:pPr>
    </w:p>
    <w:p w14:paraId="526176EA" w14:textId="77777777" w:rsidR="00D03EE0" w:rsidRDefault="00D03EE0">
      <w:pPr>
        <w:spacing w:line="200" w:lineRule="exact"/>
        <w:rPr>
          <w:sz w:val="24"/>
          <w:szCs w:val="24"/>
        </w:rPr>
      </w:pPr>
    </w:p>
    <w:p w14:paraId="47EBDC5D" w14:textId="77777777" w:rsidR="00D03EE0" w:rsidRDefault="00D03EE0">
      <w:pPr>
        <w:spacing w:line="200" w:lineRule="exact"/>
        <w:rPr>
          <w:sz w:val="24"/>
          <w:szCs w:val="24"/>
        </w:rPr>
      </w:pPr>
    </w:p>
    <w:p w14:paraId="1A3E39E0" w14:textId="77777777" w:rsidR="00D03EE0" w:rsidRDefault="00D03EE0">
      <w:pPr>
        <w:spacing w:line="200" w:lineRule="exact"/>
        <w:rPr>
          <w:sz w:val="24"/>
          <w:szCs w:val="24"/>
        </w:rPr>
      </w:pPr>
    </w:p>
    <w:p w14:paraId="6C2EE46A" w14:textId="77777777" w:rsidR="00D03EE0" w:rsidRDefault="00D03EE0">
      <w:pPr>
        <w:spacing w:line="200" w:lineRule="exact"/>
        <w:rPr>
          <w:sz w:val="24"/>
          <w:szCs w:val="24"/>
        </w:rPr>
      </w:pPr>
    </w:p>
    <w:p w14:paraId="68490205" w14:textId="77777777" w:rsidR="00D03EE0" w:rsidRDefault="00D03EE0">
      <w:pPr>
        <w:spacing w:line="200" w:lineRule="exact"/>
        <w:rPr>
          <w:sz w:val="24"/>
          <w:szCs w:val="24"/>
        </w:rPr>
      </w:pPr>
    </w:p>
    <w:p w14:paraId="6BCBB2C7" w14:textId="77777777" w:rsidR="00D03EE0" w:rsidRDefault="00D03EE0">
      <w:pPr>
        <w:spacing w:line="200" w:lineRule="exact"/>
        <w:rPr>
          <w:sz w:val="24"/>
          <w:szCs w:val="24"/>
        </w:rPr>
      </w:pPr>
    </w:p>
    <w:p w14:paraId="3B22F3FC" w14:textId="77777777" w:rsidR="00D03EE0" w:rsidRDefault="00D03EE0">
      <w:pPr>
        <w:spacing w:line="200" w:lineRule="exact"/>
        <w:rPr>
          <w:sz w:val="24"/>
          <w:szCs w:val="24"/>
        </w:rPr>
      </w:pPr>
    </w:p>
    <w:p w14:paraId="0A3409AA" w14:textId="77777777" w:rsidR="00D03EE0" w:rsidRDefault="00D03EE0">
      <w:pPr>
        <w:spacing w:line="200" w:lineRule="exact"/>
        <w:rPr>
          <w:sz w:val="24"/>
          <w:szCs w:val="24"/>
        </w:rPr>
      </w:pPr>
    </w:p>
    <w:p w14:paraId="11744204" w14:textId="46F6EECD" w:rsidR="006B13B1" w:rsidRDefault="006B13B1">
      <w:pPr>
        <w:spacing w:line="200" w:lineRule="exact"/>
        <w:rPr>
          <w:sz w:val="24"/>
          <w:szCs w:val="24"/>
        </w:rPr>
      </w:pPr>
      <w:r>
        <w:rPr>
          <w:sz w:val="24"/>
          <w:szCs w:val="24"/>
        </w:rPr>
        <w:t>4-</w:t>
      </w:r>
      <w:proofErr w:type="spellStart"/>
      <w:r w:rsidRPr="006B13B1">
        <w:rPr>
          <w:color w:val="00B050"/>
          <w:sz w:val="24"/>
          <w:szCs w:val="24"/>
        </w:rPr>
        <w:t>Out put</w:t>
      </w:r>
      <w:proofErr w:type="spellEnd"/>
      <w:r w:rsidRPr="006B13B1">
        <w:rPr>
          <w:color w:val="00B050"/>
          <w:sz w:val="24"/>
          <w:szCs w:val="24"/>
        </w:rPr>
        <w:t xml:space="preserve">: </w:t>
      </w:r>
    </w:p>
    <w:p w14:paraId="6E504A82" w14:textId="3A76F940" w:rsidR="006B13B1" w:rsidRPr="006B13B1" w:rsidRDefault="006B13B1" w:rsidP="006B13B1">
      <w:pPr>
        <w:spacing w:line="200" w:lineRule="exact"/>
        <w:rPr>
          <w:sz w:val="24"/>
          <w:szCs w:val="24"/>
        </w:rPr>
      </w:pPr>
      <w:r>
        <w:rPr>
          <w:sz w:val="24"/>
          <w:szCs w:val="24"/>
        </w:rPr>
        <w:t>when</w:t>
      </w:r>
      <w:r w:rsidRPr="006B13B1">
        <w:rPr>
          <w:sz w:val="24"/>
          <w:szCs w:val="24"/>
        </w:rPr>
        <w:t xml:space="preserve"> the password is found, Hydra will show something like this:</w:t>
      </w:r>
    </w:p>
    <w:p w14:paraId="194758A3" w14:textId="63B7451C" w:rsidR="006B13B1" w:rsidRPr="006B13B1" w:rsidRDefault="006B13B1" w:rsidP="006B13B1">
      <w:pPr>
        <w:spacing w:line="200" w:lineRule="exact"/>
        <w:rPr>
          <w:sz w:val="24"/>
          <w:szCs w:val="24"/>
        </w:rPr>
      </w:pPr>
    </w:p>
    <w:p w14:paraId="0661A521" w14:textId="08E326E8" w:rsidR="00E0709B" w:rsidRPr="00D03EE0" w:rsidRDefault="00D03EE0" w:rsidP="00D03EE0">
      <w:pPr>
        <w:spacing w:line="200" w:lineRule="exact"/>
        <w:rPr>
          <w:sz w:val="24"/>
          <w:szCs w:val="24"/>
        </w:rPr>
      </w:pPr>
      <w:r>
        <w:rPr>
          <w:noProof/>
        </w:rPr>
        <w:drawing>
          <wp:anchor distT="0" distB="0" distL="114300" distR="114300" simplePos="0" relativeHeight="251653120" behindDoc="0" locked="0" layoutInCell="1" allowOverlap="1" wp14:anchorId="67947CBF" wp14:editId="74ACB31C">
            <wp:simplePos x="0" y="0"/>
            <wp:positionH relativeFrom="margin">
              <wp:posOffset>-209550</wp:posOffset>
            </wp:positionH>
            <wp:positionV relativeFrom="paragraph">
              <wp:posOffset>184150</wp:posOffset>
            </wp:positionV>
            <wp:extent cx="6991350" cy="2959100"/>
            <wp:effectExtent l="0" t="0" r="0" b="0"/>
            <wp:wrapSquare wrapText="bothSides"/>
            <wp:docPr id="1133008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08811" name="Picture 11330088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91350" cy="2959100"/>
                    </a:xfrm>
                    <a:prstGeom prst="rect">
                      <a:avLst/>
                    </a:prstGeom>
                  </pic:spPr>
                </pic:pic>
              </a:graphicData>
            </a:graphic>
            <wp14:sizeRelH relativeFrom="margin">
              <wp14:pctWidth>0</wp14:pctWidth>
            </wp14:sizeRelH>
            <wp14:sizeRelV relativeFrom="margin">
              <wp14:pctHeight>0</wp14:pctHeight>
            </wp14:sizeRelV>
          </wp:anchor>
        </w:drawing>
      </w:r>
      <w:r w:rsidR="006B13B1" w:rsidRPr="006B13B1">
        <w:rPr>
          <w:sz w:val="24"/>
          <w:szCs w:val="24"/>
        </w:rPr>
        <w:t>[</w:t>
      </w:r>
      <w:proofErr w:type="gramStart"/>
      <w:r w:rsidR="006B13B1" w:rsidRPr="006B13B1">
        <w:rPr>
          <w:sz w:val="24"/>
          <w:szCs w:val="24"/>
        </w:rPr>
        <w:t>3000][</w:t>
      </w:r>
      <w:proofErr w:type="gramEnd"/>
      <w:r w:rsidR="006B13B1" w:rsidRPr="006B13B1">
        <w:rPr>
          <w:sz w:val="24"/>
          <w:szCs w:val="24"/>
        </w:rPr>
        <w:t xml:space="preserve">http-post-form] host: localhost   </w:t>
      </w:r>
      <w:r w:rsidR="006B13B1" w:rsidRPr="006B13B1">
        <w:rPr>
          <w:color w:val="7030A0"/>
          <w:sz w:val="24"/>
          <w:szCs w:val="24"/>
        </w:rPr>
        <w:t xml:space="preserve">login: </w:t>
      </w:r>
      <w:proofErr w:type="spellStart"/>
      <w:r w:rsidR="006B13B1" w:rsidRPr="006B13B1">
        <w:rPr>
          <w:color w:val="7030A0"/>
          <w:sz w:val="24"/>
          <w:szCs w:val="24"/>
        </w:rPr>
        <w:t>admin@juice-sh.op</w:t>
      </w:r>
      <w:proofErr w:type="spellEnd"/>
      <w:r w:rsidR="006B13B1" w:rsidRPr="006B13B1">
        <w:rPr>
          <w:color w:val="7030A0"/>
          <w:sz w:val="24"/>
          <w:szCs w:val="24"/>
        </w:rPr>
        <w:t xml:space="preserve">   password: admin123 </w:t>
      </w:r>
    </w:p>
    <w:p w14:paraId="2513C9D7" w14:textId="77777777" w:rsidR="00E0709B" w:rsidRDefault="00E0709B">
      <w:pPr>
        <w:ind w:left="2619"/>
        <w:rPr>
          <w:sz w:val="24"/>
          <w:szCs w:val="24"/>
        </w:rPr>
      </w:pPr>
    </w:p>
    <w:p w14:paraId="50393F24" w14:textId="094B8710" w:rsidR="00D03EE0" w:rsidRDefault="00786D1B" w:rsidP="00786D1B">
      <w:pPr>
        <w:rPr>
          <w:color w:val="FABF8F" w:themeColor="accent6" w:themeTint="99"/>
          <w:sz w:val="40"/>
          <w:szCs w:val="40"/>
        </w:rPr>
      </w:pPr>
      <w:r w:rsidRPr="00AB2FA9">
        <w:rPr>
          <w:color w:val="FABF8F" w:themeColor="accent6" w:themeTint="99"/>
          <w:sz w:val="40"/>
          <w:szCs w:val="40"/>
        </w:rPr>
        <w:t>Another tool: (Burp suite)</w:t>
      </w:r>
    </w:p>
    <w:p w14:paraId="5C85CA77" w14:textId="23FDD57B" w:rsidR="00545D8B" w:rsidRPr="00545D8B" w:rsidRDefault="00AB2FA9" w:rsidP="00545D8B">
      <w:pPr>
        <w:rPr>
          <w:color w:val="000000" w:themeColor="text1"/>
          <w:sz w:val="24"/>
          <w:szCs w:val="24"/>
        </w:rPr>
      </w:pPr>
      <w:r w:rsidRPr="00545D8B">
        <w:rPr>
          <w:color w:val="1F497D" w:themeColor="text2"/>
          <w:sz w:val="24"/>
          <w:szCs w:val="24"/>
        </w:rPr>
        <w:t>Description</w:t>
      </w:r>
      <w:r w:rsidRPr="00545D8B">
        <w:rPr>
          <w:color w:val="000000" w:themeColor="text1"/>
          <w:sz w:val="24"/>
          <w:szCs w:val="24"/>
        </w:rPr>
        <w:t>:</w:t>
      </w:r>
      <w:r w:rsidR="00545D8B" w:rsidRPr="00545D8B">
        <w:rPr>
          <w:color w:val="000000" w:themeColor="text1"/>
        </w:rPr>
        <w:t xml:space="preserve"> </w:t>
      </w:r>
      <w:r w:rsidR="00545D8B" w:rsidRPr="00545D8B">
        <w:rPr>
          <w:color w:val="000000" w:themeColor="text1"/>
          <w:sz w:val="24"/>
          <w:szCs w:val="24"/>
        </w:rPr>
        <w:t>A Brute Force attack on an Admin account using Burp Suite is a penetration testing technique where multiple combinations of usernames and passwords are systematically tried to gain unauthorized access to an account. Here’s how you can perform this process ethically and responsibly:</w:t>
      </w:r>
    </w:p>
    <w:p w14:paraId="6C74C43B" w14:textId="26A89916" w:rsidR="00786D1B" w:rsidRPr="00545D8B" w:rsidRDefault="00545D8B" w:rsidP="00545D8B">
      <w:pPr>
        <w:rPr>
          <w:color w:val="FABF8F" w:themeColor="accent6" w:themeTint="99"/>
          <w:sz w:val="24"/>
          <w:szCs w:val="24"/>
        </w:rPr>
      </w:pPr>
      <w:proofErr w:type="spellStart"/>
      <w:r w:rsidRPr="00545D8B">
        <w:rPr>
          <w:color w:val="0070C0"/>
          <w:sz w:val="24"/>
          <w:szCs w:val="24"/>
        </w:rPr>
        <w:t>Out put</w:t>
      </w:r>
      <w:proofErr w:type="spellEnd"/>
      <w:r>
        <w:rPr>
          <w:color w:val="FABF8F" w:themeColor="accent6" w:themeTint="99"/>
          <w:sz w:val="24"/>
          <w:szCs w:val="24"/>
        </w:rPr>
        <w:t>: if status:</w:t>
      </w:r>
      <w:r w:rsidRPr="00545D8B">
        <w:rPr>
          <w:color w:val="FF0000"/>
          <w:sz w:val="24"/>
          <w:szCs w:val="24"/>
        </w:rPr>
        <w:t>401</w:t>
      </w:r>
      <w:r>
        <w:rPr>
          <w:color w:val="FABF8F" w:themeColor="accent6" w:themeTint="99"/>
          <w:sz w:val="24"/>
          <w:szCs w:val="24"/>
        </w:rPr>
        <w:t xml:space="preserve"> </w:t>
      </w:r>
      <w:proofErr w:type="spellStart"/>
      <w:r>
        <w:rPr>
          <w:color w:val="FABF8F" w:themeColor="accent6" w:themeTint="99"/>
          <w:sz w:val="24"/>
          <w:szCs w:val="24"/>
        </w:rPr>
        <w:t>worng</w:t>
      </w:r>
      <w:proofErr w:type="spellEnd"/>
      <w:r>
        <w:rPr>
          <w:color w:val="FABF8F" w:themeColor="accent6" w:themeTint="99"/>
          <w:sz w:val="24"/>
          <w:szCs w:val="24"/>
        </w:rPr>
        <w:t xml:space="preserve"> password but </w:t>
      </w:r>
      <w:r w:rsidRPr="00545D8B">
        <w:rPr>
          <w:color w:val="00B050"/>
          <w:sz w:val="24"/>
          <w:szCs w:val="24"/>
        </w:rPr>
        <w:t>200</w:t>
      </w:r>
      <w:r>
        <w:rPr>
          <w:color w:val="FABF8F" w:themeColor="accent6" w:themeTint="99"/>
          <w:sz w:val="24"/>
          <w:szCs w:val="24"/>
        </w:rPr>
        <w:t>: this is the password</w:t>
      </w:r>
    </w:p>
    <w:p w14:paraId="660176FC" w14:textId="4E9763D3" w:rsidR="00D03EE0" w:rsidRPr="00D03EE0" w:rsidRDefault="00545D8B" w:rsidP="00D03EE0">
      <w:r>
        <w:rPr>
          <w:noProof/>
        </w:rPr>
        <w:drawing>
          <wp:anchor distT="0" distB="0" distL="114300" distR="114300" simplePos="0" relativeHeight="251654144" behindDoc="0" locked="0" layoutInCell="1" allowOverlap="1" wp14:anchorId="1608FE7B" wp14:editId="2A98B5BD">
            <wp:simplePos x="0" y="0"/>
            <wp:positionH relativeFrom="margin">
              <wp:posOffset>4819650</wp:posOffset>
            </wp:positionH>
            <wp:positionV relativeFrom="paragraph">
              <wp:posOffset>2196465</wp:posOffset>
            </wp:positionV>
            <wp:extent cx="1949450" cy="1717373"/>
            <wp:effectExtent l="0" t="0" r="0" b="0"/>
            <wp:wrapNone/>
            <wp:docPr id="19451211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21146" name="Picture 1945121146"/>
                    <pic:cNvPicPr/>
                  </pic:nvPicPr>
                  <pic:blipFill rotWithShape="1">
                    <a:blip r:embed="rId9" cstate="print">
                      <a:extLst>
                        <a:ext uri="{28A0092B-C50C-407E-A947-70E740481C1C}">
                          <a14:useLocalDpi xmlns:a14="http://schemas.microsoft.com/office/drawing/2010/main" val="0"/>
                        </a:ext>
                      </a:extLst>
                    </a:blip>
                    <a:srcRect t="24224" b="6832"/>
                    <a:stretch/>
                  </pic:blipFill>
                  <pic:spPr bwMode="auto">
                    <a:xfrm>
                      <a:off x="0" y="0"/>
                      <a:ext cx="1949450" cy="17173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2FA9">
        <w:rPr>
          <w:noProof/>
        </w:rPr>
        <w:drawing>
          <wp:inline distT="0" distB="0" distL="0" distR="0" wp14:anchorId="74120B7E" wp14:editId="360A68A0">
            <wp:extent cx="4654550" cy="2534920"/>
            <wp:effectExtent l="0" t="0" r="0" b="0"/>
            <wp:docPr id="10482580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58023" name="Picture 10482580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39447" cy="2581156"/>
                    </a:xfrm>
                    <a:prstGeom prst="rect">
                      <a:avLst/>
                    </a:prstGeom>
                  </pic:spPr>
                </pic:pic>
              </a:graphicData>
            </a:graphic>
          </wp:inline>
        </w:drawing>
      </w:r>
    </w:p>
    <w:p w14:paraId="356972A1" w14:textId="77BAA6A1" w:rsidR="00D03EE0" w:rsidRPr="00D03EE0" w:rsidRDefault="00545D8B" w:rsidP="00D03EE0">
      <w:r>
        <w:rPr>
          <w:noProof/>
        </w:rPr>
        <w:drawing>
          <wp:anchor distT="0" distB="0" distL="114300" distR="114300" simplePos="0" relativeHeight="251655168" behindDoc="0" locked="0" layoutInCell="1" allowOverlap="1" wp14:anchorId="302C2ED6" wp14:editId="7522F841">
            <wp:simplePos x="0" y="0"/>
            <wp:positionH relativeFrom="column">
              <wp:posOffset>304800</wp:posOffset>
            </wp:positionH>
            <wp:positionV relativeFrom="paragraph">
              <wp:posOffset>55245</wp:posOffset>
            </wp:positionV>
            <wp:extent cx="3333750" cy="1662430"/>
            <wp:effectExtent l="0" t="0" r="0" b="0"/>
            <wp:wrapNone/>
            <wp:docPr id="15298731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73168" name="Picture 1529873168"/>
                    <pic:cNvPicPr/>
                  </pic:nvPicPr>
                  <pic:blipFill rotWithShape="1">
                    <a:blip r:embed="rId11" cstate="print">
                      <a:extLst>
                        <a:ext uri="{28A0092B-C50C-407E-A947-70E740481C1C}">
                          <a14:useLocalDpi xmlns:a14="http://schemas.microsoft.com/office/drawing/2010/main" val="0"/>
                        </a:ext>
                      </a:extLst>
                    </a:blip>
                    <a:srcRect t="57320" r="56154"/>
                    <a:stretch/>
                  </pic:blipFill>
                  <pic:spPr bwMode="auto">
                    <a:xfrm>
                      <a:off x="0" y="0"/>
                      <a:ext cx="3333750" cy="16624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9A1B2D2" w14:textId="062E0FFB" w:rsidR="00D03EE0" w:rsidRPr="00D03EE0" w:rsidRDefault="00D03EE0" w:rsidP="00D03EE0"/>
    <w:p w14:paraId="0B7CFDC3" w14:textId="3AF12B72" w:rsidR="00D03EE0" w:rsidRPr="00D03EE0" w:rsidRDefault="00D03EE0" w:rsidP="00D03EE0"/>
    <w:p w14:paraId="3F89CA25" w14:textId="3D9FEE69" w:rsidR="00D03EE0" w:rsidRPr="00D03EE0" w:rsidRDefault="00D03EE0" w:rsidP="00D03EE0"/>
    <w:p w14:paraId="7D021EC0" w14:textId="77777777" w:rsidR="00D03EE0" w:rsidRPr="00D03EE0" w:rsidRDefault="00D03EE0" w:rsidP="00D03EE0"/>
    <w:p w14:paraId="449F6A7F" w14:textId="77777777" w:rsidR="00D03EE0" w:rsidRPr="00D03EE0" w:rsidRDefault="00D03EE0" w:rsidP="00D03EE0"/>
    <w:p w14:paraId="6B089EEE" w14:textId="3E17BC04" w:rsidR="00D03EE0" w:rsidRPr="00D03EE0" w:rsidRDefault="00D03EE0" w:rsidP="00D03EE0">
      <w:pPr>
        <w:sectPr w:rsidR="00D03EE0" w:rsidRPr="00D03EE0">
          <w:headerReference w:type="default" r:id="rId12"/>
          <w:pgSz w:w="11920" w:h="16840"/>
          <w:pgMar w:top="2340" w:right="720" w:bottom="280" w:left="780" w:header="973" w:footer="0" w:gutter="0"/>
          <w:cols w:space="720"/>
        </w:sectPr>
      </w:pPr>
    </w:p>
    <w:p w14:paraId="4AF5709F" w14:textId="794AB85B" w:rsidR="00B92FE9" w:rsidRDefault="00B92FE9" w:rsidP="00B92FE9">
      <w:pPr>
        <w:spacing w:before="2"/>
        <w:rPr>
          <w:rFonts w:ascii="Palatino Linotype" w:eastAsia="Palatino Linotype" w:hAnsi="Palatino Linotype" w:cs="Palatino Linotype"/>
          <w:b/>
          <w:color w:val="5D17EB"/>
          <w:sz w:val="21"/>
          <w:szCs w:val="21"/>
        </w:rPr>
      </w:pPr>
    </w:p>
    <w:p w14:paraId="13E1963F" w14:textId="06F6F3D9" w:rsidR="00147177" w:rsidRDefault="00147177" w:rsidP="00B92FE9">
      <w:pPr>
        <w:spacing w:before="2"/>
        <w:rPr>
          <w:rFonts w:ascii="Palatino Linotype" w:eastAsia="Palatino Linotype" w:hAnsi="Palatino Linotype" w:cs="Palatino Linotype"/>
          <w:b/>
          <w:color w:val="5D17EB"/>
          <w:sz w:val="21"/>
          <w:szCs w:val="21"/>
        </w:rPr>
      </w:pPr>
      <w:r>
        <w:rPr>
          <w:rFonts w:ascii="Palatino Linotype" w:eastAsia="Palatino Linotype" w:hAnsi="Palatino Linotype" w:cs="Palatino Linotype"/>
          <w:b/>
          <w:color w:val="5D17EB"/>
          <w:sz w:val="21"/>
          <w:szCs w:val="21"/>
        </w:rPr>
        <w:t xml:space="preserve">By:  </w:t>
      </w:r>
      <w:proofErr w:type="spellStart"/>
      <w:r>
        <w:rPr>
          <w:rFonts w:ascii="Palatino Linotype" w:eastAsia="Palatino Linotype" w:hAnsi="Palatino Linotype" w:cs="Palatino Linotype"/>
          <w:b/>
          <w:color w:val="5D17EB"/>
          <w:sz w:val="21"/>
          <w:szCs w:val="21"/>
        </w:rPr>
        <w:t>ziad</w:t>
      </w:r>
      <w:proofErr w:type="spellEnd"/>
      <w:r>
        <w:rPr>
          <w:rFonts w:ascii="Palatino Linotype" w:eastAsia="Palatino Linotype" w:hAnsi="Palatino Linotype" w:cs="Palatino Linotype"/>
          <w:b/>
          <w:color w:val="5D17EB"/>
          <w:sz w:val="21"/>
          <w:szCs w:val="21"/>
        </w:rPr>
        <w:t xml:space="preserve"> </w:t>
      </w:r>
      <w:proofErr w:type="spellStart"/>
      <w:r>
        <w:rPr>
          <w:rFonts w:ascii="Palatino Linotype" w:eastAsia="Palatino Linotype" w:hAnsi="Palatino Linotype" w:cs="Palatino Linotype"/>
          <w:b/>
          <w:color w:val="5D17EB"/>
          <w:sz w:val="21"/>
          <w:szCs w:val="21"/>
        </w:rPr>
        <w:t>khalid</w:t>
      </w:r>
      <w:proofErr w:type="spellEnd"/>
      <w:r>
        <w:rPr>
          <w:rFonts w:ascii="Palatino Linotype" w:eastAsia="Palatino Linotype" w:hAnsi="Palatino Linotype" w:cs="Palatino Linotype"/>
          <w:b/>
          <w:color w:val="5D17EB"/>
          <w:sz w:val="21"/>
          <w:szCs w:val="21"/>
        </w:rPr>
        <w:t xml:space="preserve"> </w:t>
      </w:r>
      <w:proofErr w:type="spellStart"/>
      <w:r>
        <w:rPr>
          <w:rFonts w:ascii="Palatino Linotype" w:eastAsia="Palatino Linotype" w:hAnsi="Palatino Linotype" w:cs="Palatino Linotype"/>
          <w:b/>
          <w:color w:val="5D17EB"/>
          <w:sz w:val="21"/>
          <w:szCs w:val="21"/>
        </w:rPr>
        <w:t>fathy</w:t>
      </w:r>
      <w:proofErr w:type="spellEnd"/>
    </w:p>
    <w:p w14:paraId="2AE2BBC8" w14:textId="77777777" w:rsidR="00147177" w:rsidRDefault="00147177" w:rsidP="00147177">
      <w:pPr>
        <w:spacing w:before="2"/>
        <w:ind w:left="111"/>
        <w:rPr>
          <w:rFonts w:ascii="Palatino Linotype" w:eastAsia="Palatino Linotype" w:hAnsi="Palatino Linotype" w:cs="Palatino Linotype"/>
          <w:b/>
          <w:color w:val="5D17EB"/>
          <w:sz w:val="21"/>
          <w:szCs w:val="21"/>
        </w:rPr>
      </w:pPr>
    </w:p>
    <w:p w14:paraId="56D44391" w14:textId="55BCD1E8" w:rsidR="00147177" w:rsidRDefault="00147177" w:rsidP="00147177">
      <w:pPr>
        <w:spacing w:before="2"/>
        <w:ind w:left="111"/>
        <w:rPr>
          <w:rFonts w:ascii="Palatino Linotype" w:eastAsia="Palatino Linotype" w:hAnsi="Palatino Linotype" w:cs="Palatino Linotype"/>
          <w:sz w:val="21"/>
          <w:szCs w:val="21"/>
        </w:rPr>
      </w:pPr>
      <w:r>
        <w:rPr>
          <w:rFonts w:ascii="Palatino Linotype" w:eastAsia="Palatino Linotype" w:hAnsi="Palatino Linotype" w:cs="Palatino Linotype"/>
          <w:b/>
          <w:color w:val="5D17EB"/>
          <w:sz w:val="21"/>
          <w:szCs w:val="21"/>
        </w:rPr>
        <w:t>2.</w:t>
      </w:r>
      <w:r>
        <w:rPr>
          <w:rFonts w:ascii="Palatino Linotype" w:eastAsia="Palatino Linotype" w:hAnsi="Palatino Linotype" w:cs="Palatino Linotype"/>
          <w:b/>
          <w:color w:val="5D17EB"/>
          <w:spacing w:val="11"/>
          <w:sz w:val="21"/>
          <w:szCs w:val="21"/>
        </w:rPr>
        <w:t xml:space="preserve"> </w:t>
      </w:r>
      <w:r>
        <w:rPr>
          <w:rFonts w:ascii="Palatino Linotype" w:eastAsia="Palatino Linotype" w:hAnsi="Palatino Linotype" w:cs="Palatino Linotype"/>
          <w:b/>
          <w:color w:val="5D17EB"/>
          <w:w w:val="104"/>
          <w:sz w:val="21"/>
          <w:szCs w:val="21"/>
        </w:rPr>
        <w:t>E</w:t>
      </w:r>
      <w:r>
        <w:rPr>
          <w:rFonts w:ascii="Palatino Linotype" w:eastAsia="Palatino Linotype" w:hAnsi="Palatino Linotype" w:cs="Palatino Linotype"/>
          <w:b/>
          <w:color w:val="5D17EB"/>
          <w:w w:val="106"/>
          <w:sz w:val="21"/>
          <w:szCs w:val="21"/>
        </w:rPr>
        <w:t>n</w:t>
      </w:r>
      <w:r>
        <w:rPr>
          <w:rFonts w:ascii="Palatino Linotype" w:eastAsia="Palatino Linotype" w:hAnsi="Palatino Linotype" w:cs="Palatino Linotype"/>
          <w:b/>
          <w:color w:val="5D17EB"/>
          <w:w w:val="104"/>
          <w:sz w:val="21"/>
          <w:szCs w:val="21"/>
        </w:rPr>
        <w:t>u</w:t>
      </w:r>
      <w:r>
        <w:rPr>
          <w:rFonts w:ascii="Palatino Linotype" w:eastAsia="Palatino Linotype" w:hAnsi="Palatino Linotype" w:cs="Palatino Linotype"/>
          <w:b/>
          <w:color w:val="5D17EB"/>
          <w:w w:val="107"/>
          <w:sz w:val="21"/>
          <w:szCs w:val="21"/>
        </w:rPr>
        <w:t>m</w:t>
      </w:r>
      <w:r>
        <w:rPr>
          <w:rFonts w:ascii="Palatino Linotype" w:eastAsia="Palatino Linotype" w:hAnsi="Palatino Linotype" w:cs="Palatino Linotype"/>
          <w:b/>
          <w:color w:val="5D17EB"/>
          <w:w w:val="120"/>
          <w:sz w:val="21"/>
          <w:szCs w:val="21"/>
        </w:rPr>
        <w:t>e</w:t>
      </w:r>
      <w:r>
        <w:rPr>
          <w:rFonts w:ascii="Palatino Linotype" w:eastAsia="Palatino Linotype" w:hAnsi="Palatino Linotype" w:cs="Palatino Linotype"/>
          <w:b/>
          <w:color w:val="5D17EB"/>
          <w:w w:val="111"/>
          <w:sz w:val="21"/>
          <w:szCs w:val="21"/>
        </w:rPr>
        <w:t>r</w:t>
      </w:r>
      <w:r>
        <w:rPr>
          <w:rFonts w:ascii="Palatino Linotype" w:eastAsia="Palatino Linotype" w:hAnsi="Palatino Linotype" w:cs="Palatino Linotype"/>
          <w:b/>
          <w:color w:val="5D17EB"/>
          <w:w w:val="116"/>
          <w:sz w:val="21"/>
          <w:szCs w:val="21"/>
        </w:rPr>
        <w:t>a</w:t>
      </w:r>
      <w:r>
        <w:rPr>
          <w:rFonts w:ascii="Palatino Linotype" w:eastAsia="Palatino Linotype" w:hAnsi="Palatino Linotype" w:cs="Palatino Linotype"/>
          <w:b/>
          <w:color w:val="5D17EB"/>
          <w:w w:val="129"/>
          <w:sz w:val="21"/>
          <w:szCs w:val="21"/>
        </w:rPr>
        <w:t>t</w:t>
      </w:r>
      <w:r>
        <w:rPr>
          <w:rFonts w:ascii="Palatino Linotype" w:eastAsia="Palatino Linotype" w:hAnsi="Palatino Linotype" w:cs="Palatino Linotype"/>
          <w:b/>
          <w:color w:val="5D17EB"/>
          <w:w w:val="89"/>
          <w:sz w:val="21"/>
          <w:szCs w:val="21"/>
        </w:rPr>
        <w:t>i</w:t>
      </w:r>
      <w:r>
        <w:rPr>
          <w:rFonts w:ascii="Palatino Linotype" w:eastAsia="Palatino Linotype" w:hAnsi="Palatino Linotype" w:cs="Palatino Linotype"/>
          <w:b/>
          <w:color w:val="5D17EB"/>
          <w:w w:val="115"/>
          <w:sz w:val="21"/>
          <w:szCs w:val="21"/>
        </w:rPr>
        <w:t>o</w:t>
      </w:r>
      <w:r>
        <w:rPr>
          <w:rFonts w:ascii="Palatino Linotype" w:eastAsia="Palatino Linotype" w:hAnsi="Palatino Linotype" w:cs="Palatino Linotype"/>
          <w:b/>
          <w:color w:val="5D17EB"/>
          <w:w w:val="106"/>
          <w:sz w:val="21"/>
          <w:szCs w:val="21"/>
        </w:rPr>
        <w:t>n</w:t>
      </w:r>
      <w:r>
        <w:rPr>
          <w:rFonts w:ascii="Palatino Linotype" w:eastAsia="Palatino Linotype" w:hAnsi="Palatino Linotype" w:cs="Palatino Linotype"/>
          <w:b/>
          <w:color w:val="5D17EB"/>
          <w:spacing w:val="-4"/>
          <w:sz w:val="21"/>
          <w:szCs w:val="21"/>
        </w:rPr>
        <w:t xml:space="preserve"> </w:t>
      </w:r>
      <w:r>
        <w:rPr>
          <w:rFonts w:ascii="Palatino Linotype" w:eastAsia="Palatino Linotype" w:hAnsi="Palatino Linotype" w:cs="Palatino Linotype"/>
          <w:b/>
          <w:color w:val="5D17EB"/>
          <w:w w:val="120"/>
          <w:sz w:val="21"/>
          <w:szCs w:val="21"/>
        </w:rPr>
        <w:t>to</w:t>
      </w:r>
      <w:r>
        <w:rPr>
          <w:rFonts w:ascii="Palatino Linotype" w:eastAsia="Palatino Linotype" w:hAnsi="Palatino Linotype" w:cs="Palatino Linotype"/>
          <w:b/>
          <w:color w:val="5D17EB"/>
          <w:spacing w:val="-14"/>
          <w:w w:val="120"/>
          <w:sz w:val="21"/>
          <w:szCs w:val="21"/>
        </w:rPr>
        <w:t xml:space="preserve"> </w:t>
      </w:r>
      <w:r>
        <w:rPr>
          <w:rFonts w:ascii="Palatino Linotype" w:eastAsia="Palatino Linotype" w:hAnsi="Palatino Linotype" w:cs="Palatino Linotype"/>
          <w:b/>
          <w:color w:val="5D17EB"/>
          <w:sz w:val="21"/>
          <w:szCs w:val="21"/>
        </w:rPr>
        <w:t>Find</w:t>
      </w:r>
      <w:r>
        <w:rPr>
          <w:rFonts w:ascii="Palatino Linotype" w:eastAsia="Palatino Linotype" w:hAnsi="Palatino Linotype" w:cs="Palatino Linotype"/>
          <w:b/>
          <w:color w:val="5D17EB"/>
          <w:spacing w:val="13"/>
          <w:sz w:val="21"/>
          <w:szCs w:val="21"/>
        </w:rPr>
        <w:t xml:space="preserve"> </w:t>
      </w:r>
      <w:r>
        <w:rPr>
          <w:rFonts w:ascii="Palatino Linotype" w:eastAsia="Palatino Linotype" w:hAnsi="Palatino Linotype" w:cs="Palatino Linotype"/>
          <w:b/>
          <w:color w:val="5D17EB"/>
          <w:sz w:val="21"/>
          <w:szCs w:val="21"/>
        </w:rPr>
        <w:t>Admin</w:t>
      </w:r>
      <w:r>
        <w:rPr>
          <w:rFonts w:ascii="Palatino Linotype" w:eastAsia="Palatino Linotype" w:hAnsi="Palatino Linotype" w:cs="Palatino Linotype"/>
          <w:b/>
          <w:color w:val="5D17EB"/>
          <w:spacing w:val="5"/>
          <w:sz w:val="21"/>
          <w:szCs w:val="21"/>
        </w:rPr>
        <w:t xml:space="preserve"> </w:t>
      </w:r>
      <w:r>
        <w:rPr>
          <w:rFonts w:ascii="Palatino Linotype" w:eastAsia="Palatino Linotype" w:hAnsi="Palatino Linotype" w:cs="Palatino Linotype"/>
          <w:b/>
          <w:color w:val="5D17EB"/>
          <w:w w:val="109"/>
          <w:sz w:val="21"/>
          <w:szCs w:val="21"/>
        </w:rPr>
        <w:t>P</w:t>
      </w:r>
      <w:r>
        <w:rPr>
          <w:rFonts w:ascii="Palatino Linotype" w:eastAsia="Palatino Linotype" w:hAnsi="Palatino Linotype" w:cs="Palatino Linotype"/>
          <w:b/>
          <w:color w:val="5D17EB"/>
          <w:w w:val="116"/>
          <w:sz w:val="21"/>
          <w:szCs w:val="21"/>
        </w:rPr>
        <w:t>a</w:t>
      </w:r>
      <w:r>
        <w:rPr>
          <w:rFonts w:ascii="Palatino Linotype" w:eastAsia="Palatino Linotype" w:hAnsi="Palatino Linotype" w:cs="Palatino Linotype"/>
          <w:b/>
          <w:color w:val="5D17EB"/>
          <w:w w:val="129"/>
          <w:sz w:val="21"/>
          <w:szCs w:val="21"/>
        </w:rPr>
        <w:t>t</w:t>
      </w:r>
      <w:r>
        <w:rPr>
          <w:rFonts w:ascii="Palatino Linotype" w:eastAsia="Palatino Linotype" w:hAnsi="Palatino Linotype" w:cs="Palatino Linotype"/>
          <w:b/>
          <w:color w:val="5D17EB"/>
          <w:w w:val="106"/>
          <w:sz w:val="21"/>
          <w:szCs w:val="21"/>
        </w:rPr>
        <w:t>h</w:t>
      </w:r>
    </w:p>
    <w:p w14:paraId="6B38BB80" w14:textId="77777777" w:rsidR="007A08BE" w:rsidRDefault="007A08BE" w:rsidP="00147177">
      <w:pPr>
        <w:spacing w:before="2"/>
        <w:ind w:left="111" w:right="407"/>
        <w:rPr>
          <w:rFonts w:ascii="Palatino Linotype" w:eastAsia="Palatino Linotype" w:hAnsi="Palatino Linotype" w:cs="Palatino Linotype"/>
          <w:b/>
          <w:w w:val="113"/>
          <w:sz w:val="21"/>
          <w:szCs w:val="21"/>
        </w:rPr>
      </w:pPr>
      <w:r w:rsidRPr="00340D57">
        <w:rPr>
          <w:rFonts w:ascii="Palatino Linotype" w:eastAsia="Palatino Linotype" w:hAnsi="Palatino Linotype" w:cs="Palatino Linotype"/>
          <w:b/>
          <w:color w:val="0070C0"/>
          <w:w w:val="94"/>
          <w:sz w:val="21"/>
          <w:szCs w:val="21"/>
        </w:rPr>
        <w:t>Description</w:t>
      </w:r>
      <w:r w:rsidRPr="007A08BE">
        <w:rPr>
          <w:rFonts w:ascii="Palatino Linotype" w:eastAsia="Palatino Linotype" w:hAnsi="Palatino Linotype" w:cs="Palatino Linotype"/>
          <w:b/>
          <w:w w:val="94"/>
          <w:sz w:val="21"/>
          <w:szCs w:val="21"/>
        </w:rPr>
        <w:t xml:space="preserve">: The attacker identifies hidden admin paths by examining the structure of URLs or utilizing tools such as FFUF (Fuzz Faster U Fool). This tool performs fast and efficient fuzzing to uncover hidden directories and endpoints within web applications, helping attackers exploit </w:t>
      </w:r>
      <w:proofErr w:type="gramStart"/>
      <w:r w:rsidRPr="007A08BE">
        <w:rPr>
          <w:rFonts w:ascii="Palatino Linotype" w:eastAsia="Palatino Linotype" w:hAnsi="Palatino Linotype" w:cs="Palatino Linotype"/>
          <w:b/>
          <w:w w:val="94"/>
          <w:sz w:val="21"/>
          <w:szCs w:val="21"/>
        </w:rPr>
        <w:t>vulnerabilities</w:t>
      </w:r>
      <w:r>
        <w:rPr>
          <w:rFonts w:ascii="Palatino Linotype" w:eastAsia="Palatino Linotype" w:hAnsi="Palatino Linotype" w:cs="Palatino Linotype"/>
          <w:b/>
          <w:w w:val="94"/>
          <w:sz w:val="21"/>
          <w:szCs w:val="21"/>
        </w:rPr>
        <w:t xml:space="preserve"> </w:t>
      </w:r>
      <w:r w:rsidR="00147177">
        <w:rPr>
          <w:rFonts w:ascii="Palatino Linotype" w:eastAsia="Palatino Linotype" w:hAnsi="Palatino Linotype" w:cs="Palatino Linotype"/>
          <w:b/>
          <w:w w:val="113"/>
          <w:sz w:val="21"/>
          <w:szCs w:val="21"/>
        </w:rPr>
        <w:t>.</w:t>
      </w:r>
      <w:proofErr w:type="gramEnd"/>
      <w:r>
        <w:rPr>
          <w:rFonts w:ascii="Palatino Linotype" w:eastAsia="Palatino Linotype" w:hAnsi="Palatino Linotype" w:cs="Palatino Linotype"/>
          <w:b/>
          <w:w w:val="113"/>
          <w:sz w:val="21"/>
          <w:szCs w:val="21"/>
        </w:rPr>
        <w:t xml:space="preserve"> </w:t>
      </w:r>
    </w:p>
    <w:p w14:paraId="52ED3812" w14:textId="77777777" w:rsidR="007A08BE" w:rsidRDefault="007A08BE" w:rsidP="00147177">
      <w:pPr>
        <w:spacing w:before="2"/>
        <w:ind w:left="111" w:right="407"/>
        <w:rPr>
          <w:rFonts w:ascii="Palatino Linotype" w:eastAsia="Palatino Linotype" w:hAnsi="Palatino Linotype" w:cs="Palatino Linotype"/>
          <w:b/>
          <w:w w:val="113"/>
          <w:sz w:val="21"/>
          <w:szCs w:val="21"/>
        </w:rPr>
      </w:pPr>
    </w:p>
    <w:p w14:paraId="2830E61F" w14:textId="7A7E1B60" w:rsidR="00147177" w:rsidRDefault="007A08BE" w:rsidP="00147177">
      <w:pPr>
        <w:spacing w:before="2"/>
        <w:ind w:left="111" w:right="407"/>
        <w:rPr>
          <w:rFonts w:ascii="Palatino Linotype" w:eastAsia="Palatino Linotype" w:hAnsi="Palatino Linotype" w:cs="Palatino Linotype"/>
          <w:sz w:val="21"/>
          <w:szCs w:val="21"/>
        </w:rPr>
      </w:pPr>
      <w:r w:rsidRPr="00340D57">
        <w:rPr>
          <w:rFonts w:ascii="Palatino Linotype" w:eastAsia="Palatino Linotype" w:hAnsi="Palatino Linotype" w:cs="Palatino Linotype"/>
          <w:b/>
          <w:color w:val="0070C0"/>
          <w:w w:val="113"/>
          <w:sz w:val="21"/>
          <w:szCs w:val="21"/>
        </w:rPr>
        <w:t>Remediation</w:t>
      </w:r>
      <w:r w:rsidRPr="007A08BE">
        <w:rPr>
          <w:rFonts w:ascii="Palatino Linotype" w:eastAsia="Palatino Linotype" w:hAnsi="Palatino Linotype" w:cs="Palatino Linotype"/>
          <w:b/>
          <w:w w:val="113"/>
          <w:sz w:val="21"/>
          <w:szCs w:val="21"/>
        </w:rPr>
        <w:t>: Secure sensitive URLs by obfuscating them and enforce strong authentication mechanisms for admin functionalities to prevent unauthorized access.</w:t>
      </w:r>
    </w:p>
    <w:p w14:paraId="76F901EF" w14:textId="1D11189A" w:rsidR="00147177" w:rsidRDefault="007A08BE" w:rsidP="00147177">
      <w:pPr>
        <w:spacing w:before="3" w:line="140" w:lineRule="exact"/>
        <w:rPr>
          <w:sz w:val="15"/>
          <w:szCs w:val="15"/>
        </w:rPr>
      </w:pPr>
      <w:r>
        <w:rPr>
          <w:rFonts w:ascii="Palatino Linotype" w:eastAsia="Palatino Linotype" w:hAnsi="Palatino Linotype" w:cs="Palatino Linotype"/>
          <w:b/>
          <w:noProof/>
          <w:w w:val="113"/>
          <w:sz w:val="21"/>
          <w:szCs w:val="21"/>
        </w:rPr>
        <w:drawing>
          <wp:anchor distT="0" distB="0" distL="114300" distR="114300" simplePos="0" relativeHeight="251657216" behindDoc="0" locked="0" layoutInCell="1" allowOverlap="1" wp14:anchorId="41503D3E" wp14:editId="708A5040">
            <wp:simplePos x="0" y="0"/>
            <wp:positionH relativeFrom="column">
              <wp:posOffset>76200</wp:posOffset>
            </wp:positionH>
            <wp:positionV relativeFrom="paragraph">
              <wp:posOffset>219075</wp:posOffset>
            </wp:positionV>
            <wp:extent cx="3473450" cy="2173605"/>
            <wp:effectExtent l="0" t="0" r="0" b="0"/>
            <wp:wrapNone/>
            <wp:docPr id="18742040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04013" name="Picture 18742040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3450" cy="2173605"/>
                    </a:xfrm>
                    <a:prstGeom prst="rect">
                      <a:avLst/>
                    </a:prstGeom>
                  </pic:spPr>
                </pic:pic>
              </a:graphicData>
            </a:graphic>
          </wp:anchor>
        </w:drawing>
      </w:r>
      <w:r>
        <w:rPr>
          <w:noProof/>
        </w:rPr>
        <w:drawing>
          <wp:anchor distT="0" distB="0" distL="114300" distR="114300" simplePos="0" relativeHeight="251656192" behindDoc="0" locked="0" layoutInCell="1" allowOverlap="1" wp14:anchorId="7D6CB22B" wp14:editId="46F999B3">
            <wp:simplePos x="0" y="0"/>
            <wp:positionH relativeFrom="margin">
              <wp:align>right</wp:align>
            </wp:positionH>
            <wp:positionV relativeFrom="paragraph">
              <wp:posOffset>219075</wp:posOffset>
            </wp:positionV>
            <wp:extent cx="3892550" cy="2254250"/>
            <wp:effectExtent l="0" t="0" r="0" b="0"/>
            <wp:wrapTopAndBottom/>
            <wp:docPr id="9402177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17740" name="Picture 9402177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2550" cy="2254250"/>
                    </a:xfrm>
                    <a:prstGeom prst="rect">
                      <a:avLst/>
                    </a:prstGeom>
                  </pic:spPr>
                </pic:pic>
              </a:graphicData>
            </a:graphic>
            <wp14:sizeRelH relativeFrom="margin">
              <wp14:pctWidth>0</wp14:pctWidth>
            </wp14:sizeRelH>
            <wp14:sizeRelV relativeFrom="margin">
              <wp14:pctHeight>0</wp14:pctHeight>
            </wp14:sizeRelV>
          </wp:anchor>
        </w:drawing>
      </w:r>
    </w:p>
    <w:p w14:paraId="49CC2363" w14:textId="32FAB218" w:rsidR="00147177" w:rsidRDefault="00147177" w:rsidP="00147177">
      <w:pPr>
        <w:ind w:left="1077"/>
      </w:pPr>
    </w:p>
    <w:p w14:paraId="377666A8" w14:textId="77777777" w:rsidR="00147177" w:rsidRDefault="00147177" w:rsidP="00147177">
      <w:pPr>
        <w:spacing w:before="4" w:line="120" w:lineRule="exact"/>
        <w:rPr>
          <w:sz w:val="12"/>
          <w:szCs w:val="12"/>
        </w:rPr>
      </w:pPr>
    </w:p>
    <w:p w14:paraId="544CFEC4" w14:textId="77777777" w:rsidR="00147177" w:rsidRDefault="00147177" w:rsidP="00147177">
      <w:pPr>
        <w:spacing w:line="200" w:lineRule="exact"/>
      </w:pPr>
    </w:p>
    <w:p w14:paraId="45601B19" w14:textId="1B05827F" w:rsidR="007A08BE" w:rsidRDefault="007A08BE" w:rsidP="00147177">
      <w:pPr>
        <w:ind w:left="111" w:right="1419"/>
        <w:rPr>
          <w:rFonts w:ascii="Palatino Linotype" w:eastAsia="Palatino Linotype" w:hAnsi="Palatino Linotype" w:cs="Palatino Linotype"/>
          <w:b/>
          <w:w w:val="113"/>
          <w:sz w:val="21"/>
          <w:szCs w:val="21"/>
        </w:rPr>
      </w:pPr>
      <w:r>
        <w:rPr>
          <w:rFonts w:ascii="Palatino Linotype" w:eastAsia="Palatino Linotype" w:hAnsi="Palatino Linotype" w:cs="Palatino Linotype"/>
          <w:b/>
          <w:noProof/>
          <w:w w:val="113"/>
          <w:sz w:val="21"/>
          <w:szCs w:val="21"/>
        </w:rPr>
        <w:drawing>
          <wp:inline distT="0" distB="0" distL="0" distR="0" wp14:anchorId="3D6BF9BC" wp14:editId="718CF0AA">
            <wp:extent cx="4254500" cy="2121535"/>
            <wp:effectExtent l="0" t="0" r="0" b="0"/>
            <wp:docPr id="18372686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68636" name="Picture 18372686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66412" cy="2127475"/>
                    </a:xfrm>
                    <a:prstGeom prst="rect">
                      <a:avLst/>
                    </a:prstGeom>
                  </pic:spPr>
                </pic:pic>
              </a:graphicData>
            </a:graphic>
          </wp:inline>
        </w:drawing>
      </w:r>
    </w:p>
    <w:p w14:paraId="77A1B79D" w14:textId="77777777" w:rsidR="007A08BE" w:rsidRDefault="007A08BE" w:rsidP="00147177">
      <w:pPr>
        <w:ind w:left="111" w:right="1419"/>
        <w:rPr>
          <w:rFonts w:ascii="Palatino Linotype" w:eastAsia="Palatino Linotype" w:hAnsi="Palatino Linotype" w:cs="Palatino Linotype"/>
          <w:b/>
          <w:w w:val="113"/>
          <w:sz w:val="21"/>
          <w:szCs w:val="21"/>
        </w:rPr>
      </w:pPr>
    </w:p>
    <w:p w14:paraId="797CB491" w14:textId="77777777" w:rsidR="007A08BE" w:rsidRDefault="007A08BE" w:rsidP="00147177">
      <w:pPr>
        <w:ind w:left="111" w:right="1419"/>
        <w:rPr>
          <w:rFonts w:ascii="Palatino Linotype" w:eastAsia="Palatino Linotype" w:hAnsi="Palatino Linotype" w:cs="Palatino Linotype"/>
          <w:b/>
          <w:w w:val="113"/>
          <w:sz w:val="21"/>
          <w:szCs w:val="21"/>
        </w:rPr>
      </w:pPr>
    </w:p>
    <w:p w14:paraId="3F762A6A" w14:textId="77777777" w:rsidR="00147177" w:rsidRDefault="00147177">
      <w:pPr>
        <w:spacing w:before="10"/>
        <w:ind w:left="119"/>
        <w:rPr>
          <w:rFonts w:ascii="Palatino Linotype" w:eastAsia="Palatino Linotype" w:hAnsi="Palatino Linotype" w:cs="Palatino Linotype"/>
          <w:b/>
          <w:color w:val="5D17EB"/>
          <w:sz w:val="21"/>
          <w:szCs w:val="21"/>
        </w:rPr>
      </w:pPr>
    </w:p>
    <w:p w14:paraId="1EB17437" w14:textId="77777777" w:rsidR="00147177" w:rsidRDefault="00147177">
      <w:pPr>
        <w:spacing w:before="10"/>
        <w:ind w:left="119"/>
        <w:rPr>
          <w:rFonts w:ascii="Palatino Linotype" w:eastAsia="Palatino Linotype" w:hAnsi="Palatino Linotype" w:cs="Palatino Linotype"/>
          <w:b/>
          <w:color w:val="5D17EB"/>
          <w:sz w:val="21"/>
          <w:szCs w:val="21"/>
        </w:rPr>
      </w:pPr>
    </w:p>
    <w:p w14:paraId="364CB19B" w14:textId="77777777" w:rsidR="00147177" w:rsidRDefault="00147177">
      <w:pPr>
        <w:spacing w:before="10"/>
        <w:ind w:left="119"/>
        <w:rPr>
          <w:rFonts w:ascii="Palatino Linotype" w:eastAsia="Palatino Linotype" w:hAnsi="Palatino Linotype" w:cs="Palatino Linotype"/>
          <w:b/>
          <w:color w:val="5D17EB"/>
          <w:sz w:val="21"/>
          <w:szCs w:val="21"/>
        </w:rPr>
      </w:pPr>
    </w:p>
    <w:p w14:paraId="1427E678" w14:textId="4B072868" w:rsidR="00147177" w:rsidRDefault="00147177" w:rsidP="007A08BE">
      <w:pPr>
        <w:spacing w:before="10"/>
        <w:rPr>
          <w:rFonts w:ascii="Palatino Linotype" w:eastAsia="Palatino Linotype" w:hAnsi="Palatino Linotype" w:cs="Palatino Linotype"/>
          <w:b/>
          <w:color w:val="5D17EB"/>
          <w:sz w:val="21"/>
          <w:szCs w:val="21"/>
        </w:rPr>
      </w:pPr>
      <w:r>
        <w:rPr>
          <w:rFonts w:ascii="Palatino Linotype" w:eastAsia="Palatino Linotype" w:hAnsi="Palatino Linotype" w:cs="Palatino Linotype"/>
          <w:b/>
          <w:color w:val="5D17EB"/>
          <w:sz w:val="21"/>
          <w:szCs w:val="21"/>
        </w:rPr>
        <w:t xml:space="preserve">BY: </w:t>
      </w:r>
      <w:proofErr w:type="spellStart"/>
      <w:r>
        <w:rPr>
          <w:rFonts w:ascii="Palatino Linotype" w:eastAsia="Palatino Linotype" w:hAnsi="Palatino Linotype" w:cs="Palatino Linotype"/>
          <w:b/>
          <w:color w:val="5D17EB"/>
          <w:sz w:val="21"/>
          <w:szCs w:val="21"/>
        </w:rPr>
        <w:t>kamal</w:t>
      </w:r>
      <w:proofErr w:type="spellEnd"/>
      <w:r>
        <w:rPr>
          <w:rFonts w:ascii="Palatino Linotype" w:eastAsia="Palatino Linotype" w:hAnsi="Palatino Linotype" w:cs="Palatino Linotype"/>
          <w:b/>
          <w:color w:val="5D17EB"/>
          <w:sz w:val="21"/>
          <w:szCs w:val="21"/>
        </w:rPr>
        <w:t xml:space="preserve"> Mohamed </w:t>
      </w:r>
      <w:proofErr w:type="spellStart"/>
      <w:r>
        <w:rPr>
          <w:rFonts w:ascii="Palatino Linotype" w:eastAsia="Palatino Linotype" w:hAnsi="Palatino Linotype" w:cs="Palatino Linotype"/>
          <w:b/>
          <w:color w:val="5D17EB"/>
          <w:sz w:val="21"/>
          <w:szCs w:val="21"/>
        </w:rPr>
        <w:t>kamal</w:t>
      </w:r>
      <w:proofErr w:type="spellEnd"/>
    </w:p>
    <w:p w14:paraId="66564171" w14:textId="77777777" w:rsidR="00147177" w:rsidRDefault="00147177">
      <w:pPr>
        <w:spacing w:before="10"/>
        <w:ind w:left="119"/>
        <w:rPr>
          <w:rFonts w:ascii="Palatino Linotype" w:eastAsia="Palatino Linotype" w:hAnsi="Palatino Linotype" w:cs="Palatino Linotype"/>
          <w:b/>
          <w:color w:val="5D17EB"/>
          <w:sz w:val="21"/>
          <w:szCs w:val="21"/>
        </w:rPr>
      </w:pPr>
    </w:p>
    <w:p w14:paraId="5113E678" w14:textId="0D6F348F" w:rsidR="00E0709B" w:rsidRDefault="00147177" w:rsidP="00147177">
      <w:pPr>
        <w:spacing w:before="10"/>
        <w:rPr>
          <w:rFonts w:ascii="Palatino Linotype" w:eastAsia="Palatino Linotype" w:hAnsi="Palatino Linotype" w:cs="Palatino Linotype"/>
          <w:sz w:val="21"/>
          <w:szCs w:val="21"/>
        </w:rPr>
      </w:pPr>
      <w:r>
        <w:rPr>
          <w:rFonts w:ascii="Palatino Linotype" w:eastAsia="Palatino Linotype" w:hAnsi="Palatino Linotype" w:cs="Palatino Linotype"/>
          <w:b/>
          <w:color w:val="5D17EB"/>
          <w:sz w:val="21"/>
          <w:szCs w:val="21"/>
        </w:rPr>
        <w:t xml:space="preserve">   </w:t>
      </w:r>
      <w:r w:rsidR="007A08BE">
        <w:rPr>
          <w:rFonts w:ascii="Palatino Linotype" w:eastAsia="Palatino Linotype" w:hAnsi="Palatino Linotype" w:cs="Palatino Linotype"/>
          <w:b/>
          <w:color w:val="5D17EB"/>
          <w:sz w:val="21"/>
          <w:szCs w:val="21"/>
        </w:rPr>
        <w:t>3.</w:t>
      </w:r>
      <w:r w:rsidR="007A08BE">
        <w:rPr>
          <w:rFonts w:ascii="Palatino Linotype" w:eastAsia="Palatino Linotype" w:hAnsi="Palatino Linotype" w:cs="Palatino Linotype"/>
          <w:b/>
          <w:color w:val="5D17EB"/>
          <w:spacing w:val="28"/>
          <w:sz w:val="21"/>
          <w:szCs w:val="21"/>
        </w:rPr>
        <w:t xml:space="preserve"> </w:t>
      </w:r>
      <w:r w:rsidR="007A08BE">
        <w:rPr>
          <w:rFonts w:ascii="Palatino Linotype" w:eastAsia="Palatino Linotype" w:hAnsi="Palatino Linotype" w:cs="Palatino Linotype"/>
          <w:b/>
          <w:color w:val="5D17EB"/>
          <w:sz w:val="21"/>
          <w:szCs w:val="21"/>
        </w:rPr>
        <w:t>XSS</w:t>
      </w:r>
      <w:r w:rsidR="007A08BE">
        <w:rPr>
          <w:rFonts w:ascii="Palatino Linotype" w:eastAsia="Palatino Linotype" w:hAnsi="Palatino Linotype" w:cs="Palatino Linotype"/>
          <w:b/>
          <w:color w:val="5D17EB"/>
          <w:spacing w:val="8"/>
          <w:sz w:val="21"/>
          <w:szCs w:val="21"/>
        </w:rPr>
        <w:t xml:space="preserve"> </w:t>
      </w:r>
      <w:r w:rsidR="007A08BE">
        <w:rPr>
          <w:rFonts w:ascii="Palatino Linotype" w:eastAsia="Palatino Linotype" w:hAnsi="Palatino Linotype" w:cs="Palatino Linotype"/>
          <w:b/>
          <w:color w:val="5D17EB"/>
          <w:sz w:val="21"/>
          <w:szCs w:val="21"/>
        </w:rPr>
        <w:t>in</w:t>
      </w:r>
      <w:r w:rsidR="007A08BE">
        <w:rPr>
          <w:rFonts w:ascii="Palatino Linotype" w:eastAsia="Palatino Linotype" w:hAnsi="Palatino Linotype" w:cs="Palatino Linotype"/>
          <w:b/>
          <w:color w:val="5D17EB"/>
          <w:spacing w:val="-2"/>
          <w:sz w:val="21"/>
          <w:szCs w:val="21"/>
        </w:rPr>
        <w:t xml:space="preserve"> </w:t>
      </w:r>
      <w:r w:rsidR="007A08BE">
        <w:rPr>
          <w:rFonts w:ascii="Palatino Linotype" w:eastAsia="Palatino Linotype" w:hAnsi="Palatino Linotype" w:cs="Palatino Linotype"/>
          <w:b/>
          <w:color w:val="5D17EB"/>
          <w:w w:val="114"/>
          <w:sz w:val="21"/>
          <w:szCs w:val="21"/>
        </w:rPr>
        <w:t>Product</w:t>
      </w:r>
      <w:r w:rsidR="007A08BE">
        <w:rPr>
          <w:rFonts w:ascii="Palatino Linotype" w:eastAsia="Palatino Linotype" w:hAnsi="Palatino Linotype" w:cs="Palatino Linotype"/>
          <w:b/>
          <w:color w:val="5D17EB"/>
          <w:spacing w:val="-4"/>
          <w:w w:val="114"/>
          <w:sz w:val="21"/>
          <w:szCs w:val="21"/>
        </w:rPr>
        <w:t xml:space="preserve"> </w:t>
      </w:r>
      <w:r w:rsidR="007A08BE">
        <w:rPr>
          <w:rFonts w:ascii="Palatino Linotype" w:eastAsia="Palatino Linotype" w:hAnsi="Palatino Linotype" w:cs="Palatino Linotype"/>
          <w:b/>
          <w:color w:val="5D17EB"/>
          <w:w w:val="114"/>
          <w:sz w:val="21"/>
          <w:szCs w:val="21"/>
        </w:rPr>
        <w:t>Search</w:t>
      </w:r>
    </w:p>
    <w:p w14:paraId="037D75CB" w14:textId="77777777" w:rsidR="00E0709B" w:rsidRDefault="007A08BE">
      <w:pPr>
        <w:spacing w:before="2"/>
        <w:ind w:left="119" w:right="965"/>
        <w:rPr>
          <w:rFonts w:ascii="Palatino Linotype" w:eastAsia="Palatino Linotype" w:hAnsi="Palatino Linotype" w:cs="Palatino Linotype"/>
          <w:sz w:val="21"/>
          <w:szCs w:val="21"/>
        </w:rPr>
      </w:pPr>
      <w:r>
        <w:rPr>
          <w:rFonts w:ascii="Palatino Linotype" w:eastAsia="Palatino Linotype" w:hAnsi="Palatino Linotype" w:cs="Palatino Linotype"/>
          <w:b/>
          <w:w w:val="110"/>
          <w:sz w:val="21"/>
          <w:szCs w:val="21"/>
        </w:rPr>
        <w:t>Description:</w:t>
      </w:r>
      <w:r>
        <w:rPr>
          <w:rFonts w:ascii="Palatino Linotype" w:eastAsia="Palatino Linotype" w:hAnsi="Palatino Linotype" w:cs="Palatino Linotype"/>
          <w:b/>
          <w:spacing w:val="-9"/>
          <w:w w:val="110"/>
          <w:sz w:val="21"/>
          <w:szCs w:val="21"/>
        </w:rPr>
        <w:t xml:space="preserve"> </w:t>
      </w:r>
      <w:proofErr w:type="gramStart"/>
      <w:r>
        <w:rPr>
          <w:rFonts w:ascii="Palatino Linotype" w:eastAsia="Palatino Linotype" w:hAnsi="Palatino Linotype" w:cs="Palatino Linotype"/>
          <w:b/>
          <w:sz w:val="21"/>
          <w:szCs w:val="21"/>
        </w:rPr>
        <w:t xml:space="preserve">Malicious </w:t>
      </w:r>
      <w:r>
        <w:rPr>
          <w:rFonts w:ascii="Palatino Linotype" w:eastAsia="Palatino Linotype" w:hAnsi="Palatino Linotype" w:cs="Palatino Linotype"/>
          <w:b/>
          <w:spacing w:val="1"/>
          <w:sz w:val="21"/>
          <w:szCs w:val="21"/>
        </w:rPr>
        <w:t xml:space="preserve"> </w:t>
      </w:r>
      <w:r>
        <w:rPr>
          <w:rFonts w:ascii="Palatino Linotype" w:eastAsia="Palatino Linotype" w:hAnsi="Palatino Linotype" w:cs="Palatino Linotype"/>
          <w:b/>
          <w:w w:val="115"/>
          <w:sz w:val="21"/>
          <w:szCs w:val="21"/>
        </w:rPr>
        <w:t>scripts</w:t>
      </w:r>
      <w:proofErr w:type="gramEnd"/>
      <w:r>
        <w:rPr>
          <w:rFonts w:ascii="Palatino Linotype" w:eastAsia="Palatino Linotype" w:hAnsi="Palatino Linotype" w:cs="Palatino Linotype"/>
          <w:b/>
          <w:spacing w:val="-12"/>
          <w:w w:val="115"/>
          <w:sz w:val="21"/>
          <w:szCs w:val="21"/>
        </w:rPr>
        <w:t xml:space="preserve"> </w:t>
      </w:r>
      <w:r>
        <w:rPr>
          <w:rFonts w:ascii="Palatino Linotype" w:eastAsia="Palatino Linotype" w:hAnsi="Palatino Linotype" w:cs="Palatino Linotype"/>
          <w:b/>
          <w:sz w:val="21"/>
          <w:szCs w:val="21"/>
        </w:rPr>
        <w:t>are</w:t>
      </w:r>
      <w:r>
        <w:rPr>
          <w:rFonts w:ascii="Palatino Linotype" w:eastAsia="Palatino Linotype" w:hAnsi="Palatino Linotype" w:cs="Palatino Linotype"/>
          <w:b/>
          <w:spacing w:val="46"/>
          <w:sz w:val="21"/>
          <w:szCs w:val="21"/>
        </w:rPr>
        <w:t xml:space="preserve"> </w:t>
      </w:r>
      <w:r>
        <w:rPr>
          <w:rFonts w:ascii="Palatino Linotype" w:eastAsia="Palatino Linotype" w:hAnsi="Palatino Linotype" w:cs="Palatino Linotype"/>
          <w:b/>
          <w:sz w:val="21"/>
          <w:szCs w:val="21"/>
        </w:rPr>
        <w:t>input</w:t>
      </w:r>
      <w:r>
        <w:rPr>
          <w:rFonts w:ascii="Palatino Linotype" w:eastAsia="Palatino Linotype" w:hAnsi="Palatino Linotype" w:cs="Palatino Linotype"/>
          <w:b/>
          <w:spacing w:val="38"/>
          <w:sz w:val="21"/>
          <w:szCs w:val="21"/>
        </w:rPr>
        <w:t xml:space="preserve"> </w:t>
      </w:r>
      <w:r>
        <w:rPr>
          <w:rFonts w:ascii="Palatino Linotype" w:eastAsia="Palatino Linotype" w:hAnsi="Palatino Linotype" w:cs="Palatino Linotype"/>
          <w:b/>
          <w:sz w:val="21"/>
          <w:szCs w:val="21"/>
        </w:rPr>
        <w:t>into</w:t>
      </w:r>
      <w:r>
        <w:rPr>
          <w:rFonts w:ascii="Palatino Linotype" w:eastAsia="Palatino Linotype" w:hAnsi="Palatino Linotype" w:cs="Palatino Linotype"/>
          <w:b/>
          <w:spacing w:val="38"/>
          <w:sz w:val="21"/>
          <w:szCs w:val="21"/>
        </w:rPr>
        <w:t xml:space="preserve"> </w:t>
      </w:r>
      <w:r>
        <w:rPr>
          <w:rFonts w:ascii="Palatino Linotype" w:eastAsia="Palatino Linotype" w:hAnsi="Palatino Linotype" w:cs="Palatino Linotype"/>
          <w:b/>
          <w:sz w:val="21"/>
          <w:szCs w:val="21"/>
        </w:rPr>
        <w:t>the</w:t>
      </w:r>
      <w:r>
        <w:rPr>
          <w:rFonts w:ascii="Palatino Linotype" w:eastAsia="Palatino Linotype" w:hAnsi="Palatino Linotype" w:cs="Palatino Linotype"/>
          <w:b/>
          <w:spacing w:val="48"/>
          <w:sz w:val="21"/>
          <w:szCs w:val="21"/>
        </w:rPr>
        <w:t xml:space="preserve"> </w:t>
      </w:r>
      <w:r>
        <w:rPr>
          <w:rFonts w:ascii="Palatino Linotype" w:eastAsia="Palatino Linotype" w:hAnsi="Palatino Linotype" w:cs="Palatino Linotype"/>
          <w:b/>
          <w:w w:val="116"/>
          <w:sz w:val="21"/>
          <w:szCs w:val="21"/>
        </w:rPr>
        <w:t>product</w:t>
      </w:r>
      <w:r>
        <w:rPr>
          <w:rFonts w:ascii="Palatino Linotype" w:eastAsia="Palatino Linotype" w:hAnsi="Palatino Linotype" w:cs="Palatino Linotype"/>
          <w:b/>
          <w:spacing w:val="-20"/>
          <w:w w:val="116"/>
          <w:sz w:val="21"/>
          <w:szCs w:val="21"/>
        </w:rPr>
        <w:t xml:space="preserve"> </w:t>
      </w:r>
      <w:r>
        <w:rPr>
          <w:rFonts w:ascii="Palatino Linotype" w:eastAsia="Palatino Linotype" w:hAnsi="Palatino Linotype" w:cs="Palatino Linotype"/>
          <w:b/>
          <w:w w:val="116"/>
          <w:sz w:val="21"/>
          <w:szCs w:val="21"/>
        </w:rPr>
        <w:t>search</w:t>
      </w:r>
      <w:r>
        <w:rPr>
          <w:rFonts w:ascii="Palatino Linotype" w:eastAsia="Palatino Linotype" w:hAnsi="Palatino Linotype" w:cs="Palatino Linotype"/>
          <w:b/>
          <w:spacing w:val="-6"/>
          <w:w w:val="116"/>
          <w:sz w:val="21"/>
          <w:szCs w:val="21"/>
        </w:rPr>
        <w:t xml:space="preserve"> </w:t>
      </w:r>
      <w:r>
        <w:rPr>
          <w:rFonts w:ascii="Palatino Linotype" w:eastAsia="Palatino Linotype" w:hAnsi="Palatino Linotype" w:cs="Palatino Linotype"/>
          <w:b/>
          <w:sz w:val="21"/>
          <w:szCs w:val="21"/>
        </w:rPr>
        <w:t>bar,</w:t>
      </w:r>
      <w:r>
        <w:rPr>
          <w:rFonts w:ascii="Palatino Linotype" w:eastAsia="Palatino Linotype" w:hAnsi="Palatino Linotype" w:cs="Palatino Linotype"/>
          <w:b/>
          <w:spacing w:val="44"/>
          <w:sz w:val="21"/>
          <w:szCs w:val="21"/>
        </w:rPr>
        <w:t xml:space="preserve"> </w:t>
      </w:r>
      <w:r>
        <w:rPr>
          <w:rFonts w:ascii="Palatino Linotype" w:eastAsia="Palatino Linotype" w:hAnsi="Palatino Linotype" w:cs="Palatino Linotype"/>
          <w:b/>
          <w:w w:val="112"/>
          <w:sz w:val="21"/>
          <w:szCs w:val="21"/>
        </w:rPr>
        <w:t>executing</w:t>
      </w:r>
      <w:r>
        <w:rPr>
          <w:rFonts w:ascii="Palatino Linotype" w:eastAsia="Palatino Linotype" w:hAnsi="Palatino Linotype" w:cs="Palatino Linotype"/>
          <w:b/>
          <w:spacing w:val="-10"/>
          <w:w w:val="112"/>
          <w:sz w:val="21"/>
          <w:szCs w:val="21"/>
        </w:rPr>
        <w:t xml:space="preserve"> </w:t>
      </w:r>
      <w:r>
        <w:rPr>
          <w:rFonts w:ascii="Palatino Linotype" w:eastAsia="Palatino Linotype" w:hAnsi="Palatino Linotype" w:cs="Palatino Linotype"/>
          <w:b/>
          <w:sz w:val="21"/>
          <w:szCs w:val="21"/>
        </w:rPr>
        <w:t>in</w:t>
      </w:r>
      <w:r>
        <w:rPr>
          <w:rFonts w:ascii="Palatino Linotype" w:eastAsia="Palatino Linotype" w:hAnsi="Palatino Linotype" w:cs="Palatino Linotype"/>
          <w:b/>
          <w:spacing w:val="-2"/>
          <w:sz w:val="21"/>
          <w:szCs w:val="21"/>
        </w:rPr>
        <w:t xml:space="preserve"> </w:t>
      </w:r>
      <w:r>
        <w:rPr>
          <w:rFonts w:ascii="Palatino Linotype" w:eastAsia="Palatino Linotype" w:hAnsi="Palatino Linotype" w:cs="Palatino Linotype"/>
          <w:b/>
          <w:w w:val="117"/>
          <w:sz w:val="21"/>
          <w:szCs w:val="21"/>
        </w:rPr>
        <w:t>the</w:t>
      </w:r>
      <w:r>
        <w:rPr>
          <w:rFonts w:ascii="Palatino Linotype" w:eastAsia="Palatino Linotype" w:hAnsi="Palatino Linotype" w:cs="Palatino Linotype"/>
          <w:b/>
          <w:spacing w:val="-4"/>
          <w:sz w:val="21"/>
          <w:szCs w:val="21"/>
        </w:rPr>
        <w:t xml:space="preserve"> </w:t>
      </w:r>
      <w:r>
        <w:rPr>
          <w:rFonts w:ascii="Palatino Linotype" w:eastAsia="Palatino Linotype" w:hAnsi="Palatino Linotype" w:cs="Palatino Linotype"/>
          <w:b/>
          <w:w w:val="108"/>
          <w:sz w:val="21"/>
          <w:szCs w:val="21"/>
        </w:rPr>
        <w:t>victim's</w:t>
      </w:r>
      <w:r>
        <w:rPr>
          <w:rFonts w:ascii="Palatino Linotype" w:eastAsia="Palatino Linotype" w:hAnsi="Palatino Linotype" w:cs="Palatino Linotype"/>
          <w:b/>
          <w:spacing w:val="24"/>
          <w:w w:val="108"/>
          <w:sz w:val="21"/>
          <w:szCs w:val="21"/>
        </w:rPr>
        <w:t xml:space="preserve"> </w:t>
      </w:r>
      <w:proofErr w:type="spellStart"/>
      <w:r>
        <w:rPr>
          <w:rFonts w:ascii="Palatino Linotype" w:eastAsia="Palatino Linotype" w:hAnsi="Palatino Linotype" w:cs="Palatino Linotype"/>
          <w:b/>
          <w:w w:val="108"/>
          <w:sz w:val="21"/>
          <w:szCs w:val="21"/>
        </w:rPr>
        <w:t>browser.Risk</w:t>
      </w:r>
      <w:proofErr w:type="spellEnd"/>
      <w:r>
        <w:rPr>
          <w:rFonts w:ascii="Palatino Linotype" w:eastAsia="Palatino Linotype" w:hAnsi="Palatino Linotype" w:cs="Palatino Linotype"/>
          <w:b/>
          <w:w w:val="108"/>
          <w:sz w:val="21"/>
          <w:szCs w:val="21"/>
        </w:rPr>
        <w:t>:</w:t>
      </w:r>
      <w:r>
        <w:rPr>
          <w:rFonts w:ascii="Palatino Linotype" w:eastAsia="Palatino Linotype" w:hAnsi="Palatino Linotype" w:cs="Palatino Linotype"/>
          <w:b/>
          <w:spacing w:val="-21"/>
          <w:w w:val="108"/>
          <w:sz w:val="21"/>
          <w:szCs w:val="21"/>
        </w:rPr>
        <w:t xml:space="preserve"> </w:t>
      </w:r>
      <w:r>
        <w:rPr>
          <w:rFonts w:ascii="Palatino Linotype" w:eastAsia="Palatino Linotype" w:hAnsi="Palatino Linotype" w:cs="Palatino Linotype"/>
          <w:b/>
          <w:sz w:val="21"/>
          <w:szCs w:val="21"/>
        </w:rPr>
        <w:t>High.</w:t>
      </w:r>
      <w:r>
        <w:rPr>
          <w:rFonts w:ascii="Palatino Linotype" w:eastAsia="Palatino Linotype" w:hAnsi="Palatino Linotype" w:cs="Palatino Linotype"/>
          <w:b/>
          <w:spacing w:val="7"/>
          <w:sz w:val="21"/>
          <w:szCs w:val="21"/>
        </w:rPr>
        <w:t xml:space="preserve"> </w:t>
      </w:r>
      <w:r>
        <w:rPr>
          <w:rFonts w:ascii="Palatino Linotype" w:eastAsia="Palatino Linotype" w:hAnsi="Palatino Linotype" w:cs="Palatino Linotype"/>
          <w:b/>
          <w:w w:val="113"/>
          <w:sz w:val="21"/>
          <w:szCs w:val="21"/>
        </w:rPr>
        <w:t>Enables</w:t>
      </w:r>
      <w:r>
        <w:rPr>
          <w:rFonts w:ascii="Palatino Linotype" w:eastAsia="Palatino Linotype" w:hAnsi="Palatino Linotype" w:cs="Palatino Linotype"/>
          <w:b/>
          <w:spacing w:val="-26"/>
          <w:w w:val="113"/>
          <w:sz w:val="21"/>
          <w:szCs w:val="21"/>
        </w:rPr>
        <w:t xml:space="preserve"> </w:t>
      </w:r>
      <w:r>
        <w:rPr>
          <w:rFonts w:ascii="Palatino Linotype" w:eastAsia="Palatino Linotype" w:hAnsi="Palatino Linotype" w:cs="Palatino Linotype"/>
          <w:b/>
          <w:w w:val="113"/>
          <w:sz w:val="21"/>
          <w:szCs w:val="21"/>
        </w:rPr>
        <w:t>session</w:t>
      </w:r>
      <w:r>
        <w:rPr>
          <w:rFonts w:ascii="Palatino Linotype" w:eastAsia="Palatino Linotype" w:hAnsi="Palatino Linotype" w:cs="Palatino Linotype"/>
          <w:b/>
          <w:spacing w:val="-11"/>
          <w:w w:val="113"/>
          <w:sz w:val="21"/>
          <w:szCs w:val="21"/>
        </w:rPr>
        <w:t xml:space="preserve"> </w:t>
      </w:r>
      <w:r>
        <w:rPr>
          <w:rFonts w:ascii="Palatino Linotype" w:eastAsia="Palatino Linotype" w:hAnsi="Palatino Linotype" w:cs="Palatino Linotype"/>
          <w:b/>
          <w:w w:val="113"/>
          <w:sz w:val="21"/>
          <w:szCs w:val="21"/>
        </w:rPr>
        <w:t>theft,</w:t>
      </w:r>
      <w:r>
        <w:rPr>
          <w:rFonts w:ascii="Palatino Linotype" w:eastAsia="Palatino Linotype" w:hAnsi="Palatino Linotype" w:cs="Palatino Linotype"/>
          <w:b/>
          <w:spacing w:val="4"/>
          <w:w w:val="113"/>
          <w:sz w:val="21"/>
          <w:szCs w:val="21"/>
        </w:rPr>
        <w:t xml:space="preserve"> </w:t>
      </w:r>
      <w:r>
        <w:rPr>
          <w:rFonts w:ascii="Palatino Linotype" w:eastAsia="Palatino Linotype" w:hAnsi="Palatino Linotype" w:cs="Palatino Linotype"/>
          <w:b/>
          <w:w w:val="113"/>
          <w:sz w:val="21"/>
          <w:szCs w:val="21"/>
        </w:rPr>
        <w:t>redirection,</w:t>
      </w:r>
      <w:r>
        <w:rPr>
          <w:rFonts w:ascii="Palatino Linotype" w:eastAsia="Palatino Linotype" w:hAnsi="Palatino Linotype" w:cs="Palatino Linotype"/>
          <w:b/>
          <w:spacing w:val="-11"/>
          <w:w w:val="113"/>
          <w:sz w:val="21"/>
          <w:szCs w:val="21"/>
        </w:rPr>
        <w:t xml:space="preserve"> </w:t>
      </w:r>
      <w:r>
        <w:rPr>
          <w:rFonts w:ascii="Palatino Linotype" w:eastAsia="Palatino Linotype" w:hAnsi="Palatino Linotype" w:cs="Palatino Linotype"/>
          <w:b/>
          <w:sz w:val="21"/>
          <w:szCs w:val="21"/>
        </w:rPr>
        <w:t>or</w:t>
      </w:r>
      <w:r>
        <w:rPr>
          <w:rFonts w:ascii="Palatino Linotype" w:eastAsia="Palatino Linotype" w:hAnsi="Palatino Linotype" w:cs="Palatino Linotype"/>
          <w:b/>
          <w:spacing w:val="26"/>
          <w:sz w:val="21"/>
          <w:szCs w:val="21"/>
        </w:rPr>
        <w:t xml:space="preserve"> </w:t>
      </w:r>
      <w:r>
        <w:rPr>
          <w:rFonts w:ascii="Palatino Linotype" w:eastAsia="Palatino Linotype" w:hAnsi="Palatino Linotype" w:cs="Palatino Linotype"/>
          <w:b/>
          <w:w w:val="109"/>
          <w:sz w:val="21"/>
          <w:szCs w:val="21"/>
        </w:rPr>
        <w:t>malicious</w:t>
      </w:r>
      <w:r>
        <w:rPr>
          <w:rFonts w:ascii="Palatino Linotype" w:eastAsia="Palatino Linotype" w:hAnsi="Palatino Linotype" w:cs="Palatino Linotype"/>
          <w:b/>
          <w:spacing w:val="-9"/>
          <w:w w:val="109"/>
          <w:sz w:val="21"/>
          <w:szCs w:val="21"/>
        </w:rPr>
        <w:t xml:space="preserve"> </w:t>
      </w:r>
      <w:r>
        <w:rPr>
          <w:rFonts w:ascii="Palatino Linotype" w:eastAsia="Palatino Linotype" w:hAnsi="Palatino Linotype" w:cs="Palatino Linotype"/>
          <w:b/>
          <w:w w:val="113"/>
          <w:sz w:val="21"/>
          <w:szCs w:val="21"/>
        </w:rPr>
        <w:t>activities.</w:t>
      </w:r>
    </w:p>
    <w:p w14:paraId="7F1CAB4F" w14:textId="77777777" w:rsidR="00E0709B" w:rsidRDefault="00E0709B">
      <w:pPr>
        <w:spacing w:before="5" w:line="180" w:lineRule="exact"/>
        <w:rPr>
          <w:sz w:val="19"/>
          <w:szCs w:val="19"/>
        </w:rPr>
      </w:pPr>
    </w:p>
    <w:p w14:paraId="09E4E93E" w14:textId="77777777" w:rsidR="00E0709B" w:rsidRDefault="00000000">
      <w:pPr>
        <w:ind w:left="346"/>
      </w:pPr>
      <w:r>
        <w:pict w14:anchorId="1F1A4D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0" type="#_x0000_t75" style="position:absolute;left:0;text-align:left;margin-left:286.05pt;margin-top:-.8pt;width:194.25pt;height:109.5pt;z-index:-251654144;mso-position-horizontal-relative:page">
            <v:imagedata r:id="rId16" o:title=""/>
            <w10:wrap anchorx="page"/>
          </v:shape>
        </w:pict>
      </w:r>
      <w:r w:rsidR="00226F2C">
        <w:pict w14:anchorId="4F22610D">
          <v:shape id="_x0000_i1025" type="#_x0000_t75" style="width:193.2pt;height:109.05pt">
            <v:imagedata r:id="rId17" o:title=""/>
          </v:shape>
        </w:pict>
      </w:r>
    </w:p>
    <w:p w14:paraId="2DD4A699" w14:textId="77777777" w:rsidR="00E0709B" w:rsidRDefault="00E0709B">
      <w:pPr>
        <w:spacing w:before="5" w:line="140" w:lineRule="exact"/>
        <w:rPr>
          <w:sz w:val="15"/>
          <w:szCs w:val="15"/>
        </w:rPr>
      </w:pPr>
    </w:p>
    <w:p w14:paraId="52080277" w14:textId="77777777" w:rsidR="00E0709B" w:rsidRDefault="00E0709B">
      <w:pPr>
        <w:spacing w:line="200" w:lineRule="exact"/>
      </w:pPr>
    </w:p>
    <w:p w14:paraId="185362A1" w14:textId="77777777" w:rsidR="00E0709B" w:rsidRDefault="007A08BE">
      <w:pPr>
        <w:ind w:left="119"/>
        <w:rPr>
          <w:rFonts w:ascii="Palatino Linotype" w:eastAsia="Palatino Linotype" w:hAnsi="Palatino Linotype" w:cs="Palatino Linotype"/>
          <w:b/>
          <w:w w:val="115"/>
          <w:sz w:val="21"/>
          <w:szCs w:val="21"/>
        </w:rPr>
      </w:pPr>
      <w:r>
        <w:rPr>
          <w:rFonts w:ascii="Palatino Linotype" w:eastAsia="Palatino Linotype" w:hAnsi="Palatino Linotype" w:cs="Palatino Linotype"/>
          <w:b/>
          <w:w w:val="110"/>
          <w:sz w:val="21"/>
          <w:szCs w:val="21"/>
        </w:rPr>
        <w:t>Remediation:</w:t>
      </w:r>
      <w:r>
        <w:rPr>
          <w:rFonts w:ascii="Palatino Linotype" w:eastAsia="Palatino Linotype" w:hAnsi="Palatino Linotype" w:cs="Palatino Linotype"/>
          <w:b/>
          <w:spacing w:val="-9"/>
          <w:w w:val="110"/>
          <w:sz w:val="21"/>
          <w:szCs w:val="21"/>
        </w:rPr>
        <w:t xml:space="preserve"> </w:t>
      </w:r>
      <w:proofErr w:type="gramStart"/>
      <w:r>
        <w:rPr>
          <w:rFonts w:ascii="Palatino Linotype" w:eastAsia="Palatino Linotype" w:hAnsi="Palatino Linotype" w:cs="Palatino Linotype"/>
          <w:b/>
          <w:sz w:val="21"/>
          <w:szCs w:val="21"/>
        </w:rPr>
        <w:t xml:space="preserve">Sanitize </w:t>
      </w:r>
      <w:r>
        <w:rPr>
          <w:rFonts w:ascii="Palatino Linotype" w:eastAsia="Palatino Linotype" w:hAnsi="Palatino Linotype" w:cs="Palatino Linotype"/>
          <w:b/>
          <w:spacing w:val="6"/>
          <w:sz w:val="21"/>
          <w:szCs w:val="21"/>
        </w:rPr>
        <w:t xml:space="preserve"> </w:t>
      </w:r>
      <w:r>
        <w:rPr>
          <w:rFonts w:ascii="Palatino Linotype" w:eastAsia="Palatino Linotype" w:hAnsi="Palatino Linotype" w:cs="Palatino Linotype"/>
          <w:b/>
          <w:sz w:val="21"/>
          <w:szCs w:val="21"/>
        </w:rPr>
        <w:t>user</w:t>
      </w:r>
      <w:proofErr w:type="gramEnd"/>
      <w:r>
        <w:rPr>
          <w:rFonts w:ascii="Palatino Linotype" w:eastAsia="Palatino Linotype" w:hAnsi="Palatino Linotype" w:cs="Palatino Linotype"/>
          <w:b/>
          <w:spacing w:val="49"/>
          <w:sz w:val="21"/>
          <w:szCs w:val="21"/>
        </w:rPr>
        <w:t xml:space="preserve"> </w:t>
      </w:r>
      <w:r>
        <w:rPr>
          <w:rFonts w:ascii="Palatino Linotype" w:eastAsia="Palatino Linotype" w:hAnsi="Palatino Linotype" w:cs="Palatino Linotype"/>
          <w:b/>
          <w:sz w:val="21"/>
          <w:szCs w:val="21"/>
        </w:rPr>
        <w:t>inputs</w:t>
      </w:r>
      <w:r>
        <w:rPr>
          <w:rFonts w:ascii="Palatino Linotype" w:eastAsia="Palatino Linotype" w:hAnsi="Palatino Linotype" w:cs="Palatino Linotype"/>
          <w:b/>
          <w:spacing w:val="52"/>
          <w:sz w:val="21"/>
          <w:szCs w:val="21"/>
        </w:rPr>
        <w:t xml:space="preserve"> </w:t>
      </w:r>
      <w:r>
        <w:rPr>
          <w:rFonts w:ascii="Palatino Linotype" w:eastAsia="Palatino Linotype" w:hAnsi="Palatino Linotype" w:cs="Palatino Linotype"/>
          <w:b/>
          <w:sz w:val="21"/>
          <w:szCs w:val="21"/>
        </w:rPr>
        <w:t>and</w:t>
      </w:r>
      <w:r>
        <w:rPr>
          <w:rFonts w:ascii="Palatino Linotype" w:eastAsia="Palatino Linotype" w:hAnsi="Palatino Linotype" w:cs="Palatino Linotype"/>
          <w:b/>
          <w:spacing w:val="36"/>
          <w:sz w:val="21"/>
          <w:szCs w:val="21"/>
        </w:rPr>
        <w:t xml:space="preserve"> </w:t>
      </w:r>
      <w:r>
        <w:rPr>
          <w:rFonts w:ascii="Palatino Linotype" w:eastAsia="Palatino Linotype" w:hAnsi="Palatino Linotype" w:cs="Palatino Linotype"/>
          <w:b/>
          <w:w w:val="115"/>
          <w:sz w:val="21"/>
          <w:szCs w:val="21"/>
        </w:rPr>
        <w:t>encode</w:t>
      </w:r>
      <w:r>
        <w:rPr>
          <w:rFonts w:ascii="Palatino Linotype" w:eastAsia="Palatino Linotype" w:hAnsi="Palatino Linotype" w:cs="Palatino Linotype"/>
          <w:b/>
          <w:spacing w:val="2"/>
          <w:w w:val="115"/>
          <w:sz w:val="21"/>
          <w:szCs w:val="21"/>
        </w:rPr>
        <w:t xml:space="preserve"> </w:t>
      </w:r>
      <w:r>
        <w:rPr>
          <w:rFonts w:ascii="Palatino Linotype" w:eastAsia="Palatino Linotype" w:hAnsi="Palatino Linotype" w:cs="Palatino Linotype"/>
          <w:b/>
          <w:w w:val="115"/>
          <w:sz w:val="21"/>
          <w:szCs w:val="21"/>
        </w:rPr>
        <w:t>outputs.</w:t>
      </w:r>
    </w:p>
    <w:p w14:paraId="6FD6378C" w14:textId="77777777" w:rsidR="00E74286" w:rsidRDefault="00E74286">
      <w:pPr>
        <w:ind w:left="119"/>
        <w:rPr>
          <w:rFonts w:ascii="Palatino Linotype" w:eastAsia="Palatino Linotype" w:hAnsi="Palatino Linotype" w:cs="Palatino Linotype"/>
          <w:sz w:val="21"/>
          <w:szCs w:val="21"/>
        </w:rPr>
      </w:pPr>
    </w:p>
    <w:p w14:paraId="7CF79DB4" w14:textId="77777777" w:rsidR="00E74286" w:rsidRDefault="00E74286">
      <w:pPr>
        <w:ind w:left="119"/>
        <w:rPr>
          <w:rFonts w:ascii="Palatino Linotype" w:eastAsia="Palatino Linotype" w:hAnsi="Palatino Linotype" w:cs="Palatino Linotype"/>
          <w:sz w:val="21"/>
          <w:szCs w:val="21"/>
        </w:rPr>
      </w:pPr>
    </w:p>
    <w:p w14:paraId="747A1B00" w14:textId="77777777" w:rsidR="00E74286" w:rsidRDefault="00E74286">
      <w:pPr>
        <w:ind w:left="119"/>
        <w:rPr>
          <w:rFonts w:ascii="Palatino Linotype" w:eastAsia="Palatino Linotype" w:hAnsi="Palatino Linotype" w:cs="Palatino Linotype"/>
          <w:sz w:val="21"/>
          <w:szCs w:val="21"/>
        </w:rPr>
      </w:pPr>
    </w:p>
    <w:p w14:paraId="18FE0DD9" w14:textId="6C278E73" w:rsidR="00E74286" w:rsidRDefault="00E74286" w:rsidP="00E74286">
      <w:pPr>
        <w:rPr>
          <w:rFonts w:ascii="Palatino Linotype" w:eastAsia="Palatino Linotype" w:hAnsi="Palatino Linotype" w:cs="Palatino Linotype"/>
          <w:color w:val="E36C0A" w:themeColor="accent6" w:themeShade="BF"/>
          <w:sz w:val="44"/>
          <w:szCs w:val="44"/>
        </w:rPr>
      </w:pPr>
      <w:r>
        <w:rPr>
          <w:rFonts w:ascii="Palatino Linotype" w:eastAsia="Palatino Linotype" w:hAnsi="Palatino Linotype" w:cs="Palatino Linotype"/>
          <w:color w:val="E36C0A" w:themeColor="accent6" w:themeShade="BF"/>
          <w:sz w:val="44"/>
          <w:szCs w:val="44"/>
        </w:rPr>
        <w:t xml:space="preserve"> 4-</w:t>
      </w:r>
      <w:r w:rsidRPr="00E74286">
        <w:rPr>
          <w:rFonts w:ascii="Palatino Linotype" w:eastAsia="Palatino Linotype" w:hAnsi="Palatino Linotype" w:cs="Palatino Linotype"/>
          <w:color w:val="E36C0A" w:themeColor="accent6" w:themeShade="BF"/>
          <w:sz w:val="44"/>
          <w:szCs w:val="44"/>
        </w:rPr>
        <w:t xml:space="preserve">bonus </w:t>
      </w:r>
      <w:r>
        <w:rPr>
          <w:rFonts w:ascii="Palatino Linotype" w:eastAsia="Palatino Linotype" w:hAnsi="Palatino Linotype" w:cs="Palatino Linotype"/>
          <w:color w:val="E36C0A" w:themeColor="accent6" w:themeShade="BF"/>
          <w:sz w:val="44"/>
          <w:szCs w:val="44"/>
        </w:rPr>
        <w:t>Attacks</w:t>
      </w:r>
      <w:r w:rsidRPr="00E74286">
        <w:rPr>
          <w:rFonts w:ascii="Palatino Linotype" w:eastAsia="Palatino Linotype" w:hAnsi="Palatino Linotype" w:cs="Palatino Linotype"/>
          <w:color w:val="E36C0A" w:themeColor="accent6" w:themeShade="BF"/>
          <w:sz w:val="44"/>
          <w:szCs w:val="44"/>
        </w:rPr>
        <w:t>:</w:t>
      </w:r>
    </w:p>
    <w:p w14:paraId="0297FEBA" w14:textId="65250E7A" w:rsidR="00E74286" w:rsidRPr="00E74286" w:rsidRDefault="00E74286" w:rsidP="00E74286">
      <w:pPr>
        <w:rPr>
          <w:rFonts w:ascii="Palatino Linotype" w:eastAsia="Palatino Linotype" w:hAnsi="Palatino Linotype" w:cs="Palatino Linotype"/>
          <w:color w:val="E36C0A" w:themeColor="accent6" w:themeShade="BF"/>
          <w:sz w:val="44"/>
          <w:szCs w:val="44"/>
        </w:rPr>
      </w:pPr>
      <w:r>
        <w:rPr>
          <w:rFonts w:ascii="Palatino Linotype" w:eastAsia="Palatino Linotype" w:hAnsi="Palatino Linotype" w:cs="Palatino Linotype"/>
          <w:color w:val="E36C0A" w:themeColor="accent6" w:themeShade="BF"/>
          <w:sz w:val="44"/>
          <w:szCs w:val="44"/>
        </w:rPr>
        <w:t xml:space="preserve"> </w:t>
      </w:r>
    </w:p>
    <w:p w14:paraId="12AF34C6" w14:textId="06A62190" w:rsidR="00E74286" w:rsidRPr="00E74286" w:rsidRDefault="00E74286" w:rsidP="00E74286">
      <w:pPr>
        <w:spacing w:line="200" w:lineRule="exact"/>
        <w:rPr>
          <w:sz w:val="24"/>
          <w:szCs w:val="24"/>
        </w:rPr>
      </w:pPr>
      <w:r>
        <w:rPr>
          <w:sz w:val="24"/>
          <w:szCs w:val="24"/>
        </w:rPr>
        <w:t xml:space="preserve">  </w:t>
      </w:r>
      <w:r w:rsidRPr="006241CD">
        <w:rPr>
          <w:color w:val="7030A0"/>
          <w:sz w:val="24"/>
          <w:szCs w:val="24"/>
        </w:rPr>
        <w:t>1</w:t>
      </w:r>
      <w:proofErr w:type="gramStart"/>
      <w:r w:rsidRPr="006241CD">
        <w:rPr>
          <w:color w:val="7030A0"/>
          <w:sz w:val="24"/>
          <w:szCs w:val="24"/>
        </w:rPr>
        <w:t xml:space="preserve">- </w:t>
      </w:r>
      <w:r w:rsidRPr="00E74286">
        <w:rPr>
          <w:color w:val="7030A0"/>
          <w:sz w:val="24"/>
          <w:szCs w:val="24"/>
        </w:rPr>
        <w:t xml:space="preserve"> missing</w:t>
      </w:r>
      <w:proofErr w:type="gramEnd"/>
      <w:r w:rsidRPr="00E74286">
        <w:rPr>
          <w:color w:val="7030A0"/>
          <w:sz w:val="24"/>
          <w:szCs w:val="24"/>
        </w:rPr>
        <w:t xml:space="preserve"> logout </w:t>
      </w:r>
      <w:proofErr w:type="spellStart"/>
      <w:r w:rsidRPr="00E74286">
        <w:rPr>
          <w:color w:val="7030A0"/>
          <w:sz w:val="24"/>
          <w:szCs w:val="24"/>
        </w:rPr>
        <w:t>fuctionallity</w:t>
      </w:r>
      <w:proofErr w:type="spellEnd"/>
    </w:p>
    <w:p w14:paraId="66885DC7" w14:textId="1B87D974" w:rsidR="00E74286" w:rsidRPr="00E74286" w:rsidRDefault="00E74286" w:rsidP="00E74286">
      <w:pPr>
        <w:spacing w:line="200" w:lineRule="exact"/>
        <w:rPr>
          <w:sz w:val="24"/>
          <w:szCs w:val="24"/>
        </w:rPr>
      </w:pPr>
    </w:p>
    <w:p w14:paraId="188290EF" w14:textId="7C181C95" w:rsidR="00E74286" w:rsidRPr="00E74286" w:rsidRDefault="00E74286" w:rsidP="00E74286">
      <w:pPr>
        <w:spacing w:line="200" w:lineRule="exact"/>
        <w:rPr>
          <w:sz w:val="24"/>
          <w:szCs w:val="24"/>
        </w:rPr>
      </w:pPr>
      <w:r w:rsidRPr="00E74286">
        <w:rPr>
          <w:sz w:val="24"/>
          <w:szCs w:val="24"/>
        </w:rPr>
        <w:t xml:space="preserve">Description: Missing Logout Functionality: Verify if the application properly terminates the user session upon logout. Ensure no session tokens </w:t>
      </w:r>
      <w:proofErr w:type="gramStart"/>
      <w:r w:rsidRPr="00E74286">
        <w:rPr>
          <w:sz w:val="24"/>
          <w:szCs w:val="24"/>
        </w:rPr>
        <w:t>remain  active</w:t>
      </w:r>
      <w:proofErr w:type="gramEnd"/>
      <w:r w:rsidRPr="00E74286">
        <w:rPr>
          <w:sz w:val="24"/>
          <w:szCs w:val="24"/>
        </w:rPr>
        <w:t xml:space="preserve"> after logging out.</w:t>
      </w:r>
    </w:p>
    <w:p w14:paraId="63FEDB0B" w14:textId="2546B9C0" w:rsidR="00E74286" w:rsidRPr="00E74286" w:rsidRDefault="00E74286" w:rsidP="00E74286">
      <w:pPr>
        <w:spacing w:line="200" w:lineRule="exact"/>
      </w:pPr>
    </w:p>
    <w:p w14:paraId="43261401" w14:textId="646C671B" w:rsidR="00E74286" w:rsidRPr="00E74286" w:rsidRDefault="00E74286" w:rsidP="00E74286">
      <w:pPr>
        <w:spacing w:line="200" w:lineRule="exact"/>
      </w:pPr>
    </w:p>
    <w:p w14:paraId="26DA507E" w14:textId="14F85631" w:rsidR="00E74286" w:rsidRPr="00E74286" w:rsidRDefault="00E74286" w:rsidP="00E74286">
      <w:pPr>
        <w:spacing w:line="200" w:lineRule="exact"/>
      </w:pPr>
    </w:p>
    <w:p w14:paraId="204EBB5B" w14:textId="5DCBFB42" w:rsidR="00E74286" w:rsidRPr="00E74286" w:rsidRDefault="00E74286" w:rsidP="00E74286">
      <w:pPr>
        <w:spacing w:line="200" w:lineRule="exact"/>
      </w:pPr>
    </w:p>
    <w:p w14:paraId="077653C6" w14:textId="67D56B39" w:rsidR="00E74286" w:rsidRPr="00E74286" w:rsidRDefault="00E74286" w:rsidP="00E74286">
      <w:pPr>
        <w:spacing w:line="200" w:lineRule="exact"/>
      </w:pPr>
      <w:r w:rsidRPr="00E74286">
        <w:rPr>
          <w:noProof/>
        </w:rPr>
        <w:drawing>
          <wp:anchor distT="0" distB="0" distL="114300" distR="114300" simplePos="0" relativeHeight="251660288" behindDoc="0" locked="0" layoutInCell="1" allowOverlap="1" wp14:anchorId="5E467F26" wp14:editId="581327CA">
            <wp:simplePos x="0" y="0"/>
            <wp:positionH relativeFrom="margin">
              <wp:posOffset>4044950</wp:posOffset>
            </wp:positionH>
            <wp:positionV relativeFrom="paragraph">
              <wp:posOffset>41274</wp:posOffset>
            </wp:positionV>
            <wp:extent cx="2984500" cy="1685277"/>
            <wp:effectExtent l="0" t="0" r="6350" b="0"/>
            <wp:wrapNone/>
            <wp:docPr id="1324581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6324" cy="16919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7891DE" w14:textId="447B65AB" w:rsidR="00E74286" w:rsidRPr="00E74286" w:rsidRDefault="00E74286" w:rsidP="00E74286">
      <w:pPr>
        <w:spacing w:line="200" w:lineRule="exact"/>
      </w:pPr>
    </w:p>
    <w:p w14:paraId="51FB7455" w14:textId="2D70FF52" w:rsidR="00E0709B" w:rsidRDefault="00E74286">
      <w:pPr>
        <w:spacing w:line="200" w:lineRule="exact"/>
      </w:pPr>
      <w:r w:rsidRPr="00E74286">
        <w:rPr>
          <w:noProof/>
        </w:rPr>
        <w:drawing>
          <wp:anchor distT="0" distB="0" distL="114300" distR="114300" simplePos="0" relativeHeight="251661312" behindDoc="0" locked="0" layoutInCell="1" allowOverlap="1" wp14:anchorId="3642C4E5" wp14:editId="525F9DB1">
            <wp:simplePos x="0" y="0"/>
            <wp:positionH relativeFrom="column">
              <wp:posOffset>177799</wp:posOffset>
            </wp:positionH>
            <wp:positionV relativeFrom="paragraph">
              <wp:posOffset>47625</wp:posOffset>
            </wp:positionV>
            <wp:extent cx="2968779" cy="1676400"/>
            <wp:effectExtent l="0" t="0" r="3175" b="0"/>
            <wp:wrapNone/>
            <wp:docPr id="12998379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700" cy="1678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A66FF6" w14:textId="1658B422" w:rsidR="00E74286" w:rsidRPr="00E74286" w:rsidRDefault="00E74286" w:rsidP="00E74286">
      <w:pPr>
        <w:spacing w:line="200" w:lineRule="exact"/>
        <w:rPr>
          <w:sz w:val="32"/>
          <w:szCs w:val="32"/>
        </w:rPr>
      </w:pPr>
      <w:r w:rsidRPr="00E74286">
        <w:rPr>
          <w:noProof/>
        </w:rPr>
        <w:drawing>
          <wp:anchor distT="0" distB="0" distL="114300" distR="114300" simplePos="0" relativeHeight="251658240" behindDoc="1" locked="0" layoutInCell="1" allowOverlap="1" wp14:anchorId="03F7B61B" wp14:editId="60C21518">
            <wp:simplePos x="0" y="0"/>
            <wp:positionH relativeFrom="page">
              <wp:posOffset>234950</wp:posOffset>
            </wp:positionH>
            <wp:positionV relativeFrom="paragraph">
              <wp:posOffset>1927225</wp:posOffset>
            </wp:positionV>
            <wp:extent cx="3111500" cy="1750219"/>
            <wp:effectExtent l="0" t="0" r="0" b="2540"/>
            <wp:wrapNone/>
            <wp:docPr id="10192926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4126" cy="1751696"/>
                    </a:xfrm>
                    <a:prstGeom prst="rect">
                      <a:avLst/>
                    </a:prstGeom>
                    <a:noFill/>
                  </pic:spPr>
                </pic:pic>
              </a:graphicData>
            </a:graphic>
            <wp14:sizeRelH relativeFrom="page">
              <wp14:pctWidth>0</wp14:pctWidth>
            </wp14:sizeRelH>
            <wp14:sizeRelV relativeFrom="page">
              <wp14:pctHeight>0</wp14:pctHeight>
            </wp14:sizeRelV>
          </wp:anchor>
        </w:drawing>
      </w:r>
      <w:r w:rsidRPr="00E74286">
        <w:rPr>
          <w:noProof/>
        </w:rPr>
        <w:drawing>
          <wp:anchor distT="0" distB="0" distL="114300" distR="114300" simplePos="0" relativeHeight="251659264" behindDoc="1" locked="0" layoutInCell="1" allowOverlap="1" wp14:anchorId="5111D0FF" wp14:editId="549D97E2">
            <wp:simplePos x="0" y="0"/>
            <wp:positionH relativeFrom="page">
              <wp:posOffset>4178300</wp:posOffset>
            </wp:positionH>
            <wp:positionV relativeFrom="paragraph">
              <wp:posOffset>1616075</wp:posOffset>
            </wp:positionV>
            <wp:extent cx="2966202" cy="1663700"/>
            <wp:effectExtent l="0" t="0" r="5715" b="0"/>
            <wp:wrapNone/>
            <wp:docPr id="12710099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8564" cy="1665025"/>
                    </a:xfrm>
                    <a:prstGeom prst="rect">
                      <a:avLst/>
                    </a:prstGeom>
                    <a:noFill/>
                  </pic:spPr>
                </pic:pic>
              </a:graphicData>
            </a:graphic>
            <wp14:sizeRelH relativeFrom="page">
              <wp14:pctWidth>0</wp14:pctWidth>
            </wp14:sizeRelH>
            <wp14:sizeRelV relativeFrom="page">
              <wp14:pctHeight>0</wp14:pctHeight>
            </wp14:sizeRelV>
          </wp:anchor>
        </w:drawing>
      </w:r>
    </w:p>
    <w:sectPr w:rsidR="00E74286" w:rsidRPr="00E74286">
      <w:headerReference w:type="default" r:id="rId22"/>
      <w:pgSz w:w="11920" w:h="16840"/>
      <w:pgMar w:top="0" w:right="0" w:bottom="0" w:left="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0FC58B" w14:textId="77777777" w:rsidR="00EA5CD1" w:rsidRDefault="00EA5CD1">
      <w:r>
        <w:separator/>
      </w:r>
    </w:p>
  </w:endnote>
  <w:endnote w:type="continuationSeparator" w:id="0">
    <w:p w14:paraId="60D81325" w14:textId="77777777" w:rsidR="00EA5CD1" w:rsidRDefault="00EA5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964516" w14:textId="77777777" w:rsidR="00EA5CD1" w:rsidRDefault="00EA5CD1">
      <w:r>
        <w:separator/>
      </w:r>
    </w:p>
  </w:footnote>
  <w:footnote w:type="continuationSeparator" w:id="0">
    <w:p w14:paraId="62C4FDE1" w14:textId="77777777" w:rsidR="00EA5CD1" w:rsidRDefault="00EA5C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8610D" w14:textId="77777777" w:rsidR="00E0709B" w:rsidRDefault="00000000">
    <w:pPr>
      <w:spacing w:line="200" w:lineRule="exact"/>
    </w:pPr>
    <w:r>
      <w:pict w14:anchorId="5B8E5E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474.2pt;margin-top:48.65pt;width:67.5pt;height:67.5pt;z-index:-251662336;mso-position-horizontal-relative:page;mso-position-vertical-relative:page">
          <v:imagedata r:id="rId1" o:title=""/>
          <w10:wrap anchorx="page" anchory="page"/>
        </v:shape>
      </w:pict>
    </w:r>
    <w:r>
      <w:pict w14:anchorId="7FB96EBB">
        <v:shape id="_x0000_s1031" type="#_x0000_t75" style="position:absolute;margin-left:111.95pt;margin-top:114.35pt;width:348pt;height:3pt;z-index:-251661312;mso-position-horizontal-relative:page;mso-position-vertical-relative:page">
          <v:imagedata r:id="rId2" o:title=""/>
          <w10:wrap anchorx="page" anchory="page"/>
        </v:shape>
      </w:pict>
    </w:r>
    <w:r>
      <w:pict w14:anchorId="07D9ED61">
        <v:shapetype id="_x0000_t202" coordsize="21600,21600" o:spt="202" path="m,l,21600r21600,l21600,xe">
          <v:stroke joinstyle="miter"/>
          <v:path gradientshapeok="t" o:connecttype="rect"/>
        </v:shapetype>
        <v:shape id="_x0000_s1030" type="#_x0000_t202" style="position:absolute;margin-left:320.05pt;margin-top:63.85pt;width:146.35pt;height:22.75pt;z-index:-251660288;mso-position-horizontal-relative:page;mso-position-vertical-relative:page" filled="f" stroked="f">
          <v:textbox inset="0,0,0,0">
            <w:txbxContent>
              <w:p w14:paraId="48FCBF0C" w14:textId="77777777" w:rsidR="00E0709B" w:rsidRDefault="007A08BE">
                <w:pPr>
                  <w:spacing w:line="200" w:lineRule="exact"/>
                  <w:ind w:left="68"/>
                  <w:rPr>
                    <w:rFonts w:ascii="Palatino Linotype" w:eastAsia="Palatino Linotype" w:hAnsi="Palatino Linotype" w:cs="Palatino Linotype"/>
                    <w:sz w:val="18"/>
                    <w:szCs w:val="18"/>
                  </w:rPr>
                </w:pPr>
                <w:r>
                  <w:rPr>
                    <w:rFonts w:ascii="Palatino Linotype" w:eastAsia="Palatino Linotype" w:hAnsi="Palatino Linotype" w:cs="Palatino Linotype"/>
                    <w:b/>
                    <w:position w:val="1"/>
                    <w:sz w:val="18"/>
                    <w:szCs w:val="18"/>
                  </w:rPr>
                  <w:t>Alexandria</w:t>
                </w:r>
                <w:r>
                  <w:rPr>
                    <w:rFonts w:ascii="Palatino Linotype" w:eastAsia="Palatino Linotype" w:hAnsi="Palatino Linotype" w:cs="Palatino Linotype"/>
                    <w:b/>
                    <w:spacing w:val="43"/>
                    <w:position w:val="1"/>
                    <w:sz w:val="18"/>
                    <w:szCs w:val="18"/>
                  </w:rPr>
                  <w:t xml:space="preserve"> </w:t>
                </w:r>
                <w:proofErr w:type="gramStart"/>
                <w:r>
                  <w:rPr>
                    <w:rFonts w:ascii="Palatino Linotype" w:eastAsia="Palatino Linotype" w:hAnsi="Palatino Linotype" w:cs="Palatino Linotype"/>
                    <w:b/>
                    <w:position w:val="1"/>
                    <w:sz w:val="18"/>
                    <w:szCs w:val="18"/>
                  </w:rPr>
                  <w:t xml:space="preserve">National </w:t>
                </w:r>
                <w:r>
                  <w:rPr>
                    <w:rFonts w:ascii="Palatino Linotype" w:eastAsia="Palatino Linotype" w:hAnsi="Palatino Linotype" w:cs="Palatino Linotype"/>
                    <w:b/>
                    <w:spacing w:val="3"/>
                    <w:position w:val="1"/>
                    <w:sz w:val="18"/>
                    <w:szCs w:val="18"/>
                  </w:rPr>
                  <w:t xml:space="preserve"> </w:t>
                </w:r>
                <w:r>
                  <w:rPr>
                    <w:rFonts w:ascii="Palatino Linotype" w:eastAsia="Palatino Linotype" w:hAnsi="Palatino Linotype" w:cs="Palatino Linotype"/>
                    <w:b/>
                    <w:w w:val="106"/>
                    <w:position w:val="1"/>
                    <w:sz w:val="18"/>
                    <w:szCs w:val="18"/>
                  </w:rPr>
                  <w:t>University</w:t>
                </w:r>
                <w:proofErr w:type="gramEnd"/>
              </w:p>
              <w:p w14:paraId="233A17BD" w14:textId="77777777" w:rsidR="00E0709B" w:rsidRDefault="007A08BE">
                <w:pPr>
                  <w:spacing w:line="220" w:lineRule="exact"/>
                  <w:ind w:left="20" w:right="-28"/>
                  <w:rPr>
                    <w:rFonts w:ascii="Palatino Linotype" w:eastAsia="Palatino Linotype" w:hAnsi="Palatino Linotype" w:cs="Palatino Linotype"/>
                    <w:sz w:val="18"/>
                    <w:szCs w:val="18"/>
                  </w:rPr>
                </w:pPr>
                <w:r>
                  <w:rPr>
                    <w:rFonts w:ascii="Palatino Linotype" w:eastAsia="Palatino Linotype" w:hAnsi="Palatino Linotype" w:cs="Palatino Linotype"/>
                    <w:b/>
                    <w:sz w:val="18"/>
                    <w:szCs w:val="18"/>
                  </w:rPr>
                  <w:t>CYBER</w:t>
                </w:r>
                <w:r>
                  <w:rPr>
                    <w:rFonts w:ascii="Palatino Linotype" w:eastAsia="Palatino Linotype" w:hAnsi="Palatino Linotype" w:cs="Palatino Linotype"/>
                    <w:b/>
                    <w:spacing w:val="-2"/>
                    <w:sz w:val="18"/>
                    <w:szCs w:val="18"/>
                  </w:rPr>
                  <w:t xml:space="preserve"> </w:t>
                </w:r>
                <w:r>
                  <w:rPr>
                    <w:rFonts w:ascii="Palatino Linotype" w:eastAsia="Palatino Linotype" w:hAnsi="Palatino Linotype" w:cs="Palatino Linotype"/>
                    <w:b/>
                    <w:w w:val="96"/>
                    <w:sz w:val="18"/>
                    <w:szCs w:val="18"/>
                  </w:rPr>
                  <w:t>SECURITY</w:t>
                </w:r>
                <w:r>
                  <w:rPr>
                    <w:rFonts w:ascii="Palatino Linotype" w:eastAsia="Palatino Linotype" w:hAnsi="Palatino Linotype" w:cs="Palatino Linotype"/>
                    <w:b/>
                    <w:spacing w:val="9"/>
                    <w:w w:val="96"/>
                    <w:sz w:val="18"/>
                    <w:szCs w:val="18"/>
                  </w:rPr>
                  <w:t xml:space="preserve"> </w:t>
                </w:r>
                <w:r>
                  <w:rPr>
                    <w:rFonts w:ascii="Palatino Linotype" w:eastAsia="Palatino Linotype" w:hAnsi="Palatino Linotype" w:cs="Palatino Linotype"/>
                    <w:b/>
                    <w:w w:val="96"/>
                    <w:sz w:val="18"/>
                    <w:szCs w:val="18"/>
                  </w:rPr>
                  <w:t>ENGINEERING</w:t>
                </w:r>
              </w:p>
            </w:txbxContent>
          </v:textbox>
          <w10:wrap anchorx="page" anchory="page"/>
        </v:shape>
      </w:pict>
    </w:r>
    <w:r>
      <w:pict w14:anchorId="4E745603">
        <v:shape id="_x0000_s1029" type="#_x0000_t202" style="position:absolute;margin-left:102.2pt;margin-top:85.35pt;width:80.95pt;height:27.85pt;z-index:-251659264;mso-position-horizontal-relative:page;mso-position-vertical-relative:page" filled="f" stroked="f">
          <v:textbox inset="0,0,0,0">
            <w:txbxContent>
              <w:p w14:paraId="4499ABB5" w14:textId="77777777" w:rsidR="00E0709B" w:rsidRDefault="007A08BE">
                <w:pPr>
                  <w:spacing w:line="240" w:lineRule="exact"/>
                  <w:ind w:left="-16" w:right="-16"/>
                  <w:jc w:val="center"/>
                  <w:rPr>
                    <w:rFonts w:ascii="Palatino Linotype" w:eastAsia="Palatino Linotype" w:hAnsi="Palatino Linotype" w:cs="Palatino Linotype"/>
                    <w:sz w:val="22"/>
                    <w:szCs w:val="22"/>
                  </w:rPr>
                </w:pPr>
                <w:r>
                  <w:rPr>
                    <w:rFonts w:ascii="Palatino Linotype" w:eastAsia="Palatino Linotype" w:hAnsi="Palatino Linotype" w:cs="Palatino Linotype"/>
                    <w:b/>
                    <w:position w:val="1"/>
                    <w:sz w:val="22"/>
                    <w:szCs w:val="22"/>
                  </w:rPr>
                  <w:t>Cyber</w:t>
                </w:r>
                <w:r>
                  <w:rPr>
                    <w:rFonts w:ascii="Palatino Linotype" w:eastAsia="Palatino Linotype" w:hAnsi="Palatino Linotype" w:cs="Palatino Linotype"/>
                    <w:b/>
                    <w:spacing w:val="51"/>
                    <w:position w:val="1"/>
                    <w:sz w:val="22"/>
                    <w:szCs w:val="22"/>
                  </w:rPr>
                  <w:t xml:space="preserve"> </w:t>
                </w:r>
                <w:r>
                  <w:rPr>
                    <w:rFonts w:ascii="Palatino Linotype" w:eastAsia="Palatino Linotype" w:hAnsi="Palatino Linotype" w:cs="Palatino Linotype"/>
                    <w:b/>
                    <w:w w:val="112"/>
                    <w:position w:val="1"/>
                    <w:sz w:val="22"/>
                    <w:szCs w:val="22"/>
                  </w:rPr>
                  <w:t>Security</w:t>
                </w:r>
              </w:p>
              <w:p w14:paraId="565D08EF" w14:textId="77777777" w:rsidR="00E0709B" w:rsidRDefault="007A08BE">
                <w:pPr>
                  <w:spacing w:before="16"/>
                  <w:ind w:left="387" w:right="387"/>
                  <w:jc w:val="center"/>
                  <w:rPr>
                    <w:rFonts w:ascii="Palatino Linotype" w:eastAsia="Palatino Linotype" w:hAnsi="Palatino Linotype" w:cs="Palatino Linotype"/>
                    <w:sz w:val="22"/>
                    <w:szCs w:val="22"/>
                  </w:rPr>
                </w:pPr>
                <w:r>
                  <w:rPr>
                    <w:rFonts w:ascii="Palatino Linotype" w:eastAsia="Palatino Linotype" w:hAnsi="Palatino Linotype" w:cs="Palatino Linotype"/>
                    <w:b/>
                    <w:w w:val="116"/>
                    <w:sz w:val="22"/>
                    <w:szCs w:val="22"/>
                  </w:rPr>
                  <w:t>Project</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35B29" w14:textId="77777777" w:rsidR="00E0709B" w:rsidRDefault="00E0709B">
    <w:pPr>
      <w:spacing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CA66753"/>
    <w:multiLevelType w:val="multilevel"/>
    <w:tmpl w:val="6556349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8953151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61"/>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09B"/>
    <w:rsid w:val="00147177"/>
    <w:rsid w:val="00162C18"/>
    <w:rsid w:val="0017761A"/>
    <w:rsid w:val="00226F2C"/>
    <w:rsid w:val="00340D57"/>
    <w:rsid w:val="00410931"/>
    <w:rsid w:val="0051397C"/>
    <w:rsid w:val="00545D8B"/>
    <w:rsid w:val="006241CD"/>
    <w:rsid w:val="0064700F"/>
    <w:rsid w:val="006B13B1"/>
    <w:rsid w:val="00786D1B"/>
    <w:rsid w:val="007A08BE"/>
    <w:rsid w:val="00854116"/>
    <w:rsid w:val="008A758E"/>
    <w:rsid w:val="008D66F0"/>
    <w:rsid w:val="00950D01"/>
    <w:rsid w:val="00AB2FA9"/>
    <w:rsid w:val="00B92FE9"/>
    <w:rsid w:val="00D03EE0"/>
    <w:rsid w:val="00D42083"/>
    <w:rsid w:val="00E0709B"/>
    <w:rsid w:val="00E74286"/>
    <w:rsid w:val="00EA5CD1"/>
    <w:rsid w:val="00EE0736"/>
    <w:rsid w:val="00FD71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3F855646"/>
  <w15:docId w15:val="{FDFBA56E-4AD9-40D5-B718-2A058738C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D03EE0"/>
    <w:pPr>
      <w:tabs>
        <w:tab w:val="center" w:pos="4680"/>
        <w:tab w:val="right" w:pos="9360"/>
      </w:tabs>
    </w:pPr>
  </w:style>
  <w:style w:type="character" w:customStyle="1" w:styleId="HeaderChar">
    <w:name w:val="Header Char"/>
    <w:basedOn w:val="DefaultParagraphFont"/>
    <w:link w:val="Header"/>
    <w:uiPriority w:val="99"/>
    <w:rsid w:val="00D03EE0"/>
  </w:style>
  <w:style w:type="paragraph" w:styleId="Footer">
    <w:name w:val="footer"/>
    <w:basedOn w:val="Normal"/>
    <w:link w:val="FooterChar"/>
    <w:uiPriority w:val="99"/>
    <w:unhideWhenUsed/>
    <w:rsid w:val="00D03EE0"/>
    <w:pPr>
      <w:tabs>
        <w:tab w:val="center" w:pos="4680"/>
        <w:tab w:val="right" w:pos="9360"/>
      </w:tabs>
    </w:pPr>
  </w:style>
  <w:style w:type="character" w:customStyle="1" w:styleId="FooterChar">
    <w:name w:val="Footer Char"/>
    <w:basedOn w:val="DefaultParagraphFont"/>
    <w:link w:val="Footer"/>
    <w:uiPriority w:val="99"/>
    <w:rsid w:val="00D03EE0"/>
  </w:style>
  <w:style w:type="paragraph" w:styleId="ListParagraph">
    <w:name w:val="List Paragraph"/>
    <w:basedOn w:val="Normal"/>
    <w:uiPriority w:val="34"/>
    <w:qFormat/>
    <w:rsid w:val="00E742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362404">
      <w:bodyDiv w:val="1"/>
      <w:marLeft w:val="0"/>
      <w:marRight w:val="0"/>
      <w:marTop w:val="0"/>
      <w:marBottom w:val="0"/>
      <w:divBdr>
        <w:top w:val="none" w:sz="0" w:space="0" w:color="auto"/>
        <w:left w:val="none" w:sz="0" w:space="0" w:color="auto"/>
        <w:bottom w:val="none" w:sz="0" w:space="0" w:color="auto"/>
        <w:right w:val="none" w:sz="0" w:space="0" w:color="auto"/>
      </w:divBdr>
    </w:div>
    <w:div w:id="361632926">
      <w:bodyDiv w:val="1"/>
      <w:marLeft w:val="0"/>
      <w:marRight w:val="0"/>
      <w:marTop w:val="0"/>
      <w:marBottom w:val="0"/>
      <w:divBdr>
        <w:top w:val="none" w:sz="0" w:space="0" w:color="auto"/>
        <w:left w:val="none" w:sz="0" w:space="0" w:color="auto"/>
        <w:bottom w:val="none" w:sz="0" w:space="0" w:color="auto"/>
        <w:right w:val="none" w:sz="0" w:space="0" w:color="auto"/>
      </w:divBdr>
    </w:div>
    <w:div w:id="1348868298">
      <w:bodyDiv w:val="1"/>
      <w:marLeft w:val="0"/>
      <w:marRight w:val="0"/>
      <w:marTop w:val="0"/>
      <w:marBottom w:val="0"/>
      <w:divBdr>
        <w:top w:val="none" w:sz="0" w:space="0" w:color="auto"/>
        <w:left w:val="none" w:sz="0" w:space="0" w:color="auto"/>
        <w:bottom w:val="none" w:sz="0" w:space="0" w:color="auto"/>
        <w:right w:val="none" w:sz="0" w:space="0" w:color="auto"/>
      </w:divBdr>
    </w:div>
    <w:div w:id="15667223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9.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5</Pages>
  <Words>631</Words>
  <Characters>3598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مازن محمد جابر عبدالحميد حسن عبد الكريم</dc:creator>
  <cp:keywords/>
  <dc:description/>
  <cp:lastModifiedBy>مازن محمد جابر عبدالحميد حسن عبد الكريم</cp:lastModifiedBy>
  <cp:revision>5</cp:revision>
  <dcterms:created xsi:type="dcterms:W3CDTF">2024-12-29T10:41:00Z</dcterms:created>
  <dcterms:modified xsi:type="dcterms:W3CDTF">2024-12-29T19:02:00Z</dcterms:modified>
</cp:coreProperties>
</file>